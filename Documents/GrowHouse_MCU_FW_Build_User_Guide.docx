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7CFF642" w14:textId="4CDC92D6" w:rsidR="00FB4263" w:rsidRDefault="00E14130">
      <w:pPr>
        <w:pStyle w:val="ProcessVersionNo"/>
        <w:rPr>
          <w:rFonts w:cs="Arial"/>
        </w:rPr>
      </w:pPr>
      <w:r>
        <w:rPr>
          <w:rFonts w:ascii="Arial" w:hAnsi="Arial" w:cs="Arial"/>
          <w:noProof/>
          <w:lang w:eastAsia="en-US"/>
        </w:rPr>
        <w:drawing>
          <wp:inline distT="0" distB="0" distL="0" distR="0" wp14:anchorId="211DCCB7" wp14:editId="0B36B579">
            <wp:extent cx="2962275" cy="695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2275" cy="695325"/>
                    </a:xfrm>
                    <a:prstGeom prst="rect">
                      <a:avLst/>
                    </a:prstGeom>
                    <a:solidFill>
                      <a:srgbClr val="FFFFFF"/>
                    </a:solidFill>
                    <a:ln>
                      <a:noFill/>
                    </a:ln>
                  </pic:spPr>
                </pic:pic>
              </a:graphicData>
            </a:graphic>
          </wp:inline>
        </w:drawing>
      </w:r>
    </w:p>
    <w:p w14:paraId="2026F455" w14:textId="77777777" w:rsidR="00FB4263" w:rsidRDefault="00FB4263">
      <w:pPr>
        <w:jc w:val="center"/>
      </w:pPr>
    </w:p>
    <w:p w14:paraId="117816C1" w14:textId="77777777" w:rsidR="00FB4263" w:rsidRDefault="00FB4263">
      <w:pPr>
        <w:jc w:val="center"/>
      </w:pPr>
    </w:p>
    <w:p w14:paraId="470DB498" w14:textId="77777777" w:rsidR="00FB4263" w:rsidRDefault="00FB4263">
      <w:pPr>
        <w:jc w:val="center"/>
      </w:pPr>
    </w:p>
    <w:p w14:paraId="73D5F3D2" w14:textId="77777777" w:rsidR="00FB4263" w:rsidRDefault="00FB4263">
      <w:pPr>
        <w:jc w:val="center"/>
      </w:pPr>
    </w:p>
    <w:p w14:paraId="71F7BFDD" w14:textId="77777777" w:rsidR="00FB4263" w:rsidRDefault="00FB4263">
      <w:pPr>
        <w:jc w:val="center"/>
      </w:pPr>
    </w:p>
    <w:p w14:paraId="2663AE03" w14:textId="1EBB407B" w:rsidR="00911FA3" w:rsidRDefault="009062DA">
      <w:pPr>
        <w:suppressAutoHyphens w:val="0"/>
        <w:jc w:val="center"/>
        <w:rPr>
          <w:b/>
          <w:bCs/>
          <w:sz w:val="40"/>
          <w:szCs w:val="40"/>
        </w:rPr>
      </w:pPr>
      <w:r>
        <w:rPr>
          <w:b/>
          <w:bCs/>
          <w:sz w:val="40"/>
          <w:szCs w:val="40"/>
        </w:rPr>
        <w:t>MCU firmware build setup</w:t>
      </w:r>
    </w:p>
    <w:p w14:paraId="361BFE55" w14:textId="77777777" w:rsidR="00FB4263" w:rsidRDefault="00FB4263">
      <w:pPr>
        <w:suppressAutoHyphens w:val="0"/>
        <w:jc w:val="center"/>
        <w:rPr>
          <w:rFonts w:cs="Times New Roman"/>
          <w:color w:val="auto"/>
          <w:sz w:val="22"/>
          <w:szCs w:val="22"/>
          <w:lang w:eastAsia="en-US"/>
        </w:rPr>
      </w:pPr>
    </w:p>
    <w:p w14:paraId="6AF8D9F1" w14:textId="42F10157" w:rsidR="00FB4263" w:rsidRPr="004722DD" w:rsidRDefault="004722DD">
      <w:pPr>
        <w:pStyle w:val="BodyText"/>
        <w:jc w:val="center"/>
        <w:rPr>
          <w:rFonts w:cs="Arial"/>
          <w:sz w:val="38"/>
          <w:lang w:val="en-US"/>
        </w:rPr>
      </w:pPr>
      <w:r>
        <w:rPr>
          <w:b/>
          <w:sz w:val="38"/>
          <w:lang w:val="en-US"/>
        </w:rPr>
        <w:t>Growhouse</w:t>
      </w:r>
    </w:p>
    <w:p w14:paraId="67CDF54C" w14:textId="77777777" w:rsidR="00FB4263" w:rsidRDefault="00FB4263">
      <w:pPr>
        <w:pStyle w:val="ProcessVersionNo"/>
        <w:rPr>
          <w:rFonts w:ascii="Arial" w:hAnsi="Arial" w:cs="Arial"/>
          <w:b w:val="0"/>
          <w:sz w:val="38"/>
        </w:rPr>
      </w:pPr>
    </w:p>
    <w:p w14:paraId="63486376" w14:textId="77777777" w:rsidR="00FB4263" w:rsidRDefault="00FB4263">
      <w:pPr>
        <w:pStyle w:val="ProcessVersionNo"/>
        <w:rPr>
          <w:rFonts w:ascii="Arial" w:hAnsi="Arial" w:cs="Arial"/>
        </w:rPr>
      </w:pPr>
    </w:p>
    <w:p w14:paraId="6B1C938F" w14:textId="77777777" w:rsidR="00FB4263" w:rsidRDefault="00FB4263">
      <w:pPr>
        <w:pStyle w:val="ProcessVersionNo"/>
        <w:rPr>
          <w:rFonts w:ascii="Arial" w:hAnsi="Arial" w:cs="Arial"/>
        </w:rPr>
      </w:pPr>
    </w:p>
    <w:tbl>
      <w:tblPr>
        <w:tblW w:w="0" w:type="auto"/>
        <w:jc w:val="center"/>
        <w:tblLayout w:type="fixed"/>
        <w:tblCellMar>
          <w:left w:w="72" w:type="dxa"/>
          <w:right w:w="72" w:type="dxa"/>
        </w:tblCellMar>
        <w:tblLook w:val="0000" w:firstRow="0" w:lastRow="0" w:firstColumn="0" w:lastColumn="0" w:noHBand="0" w:noVBand="0"/>
      </w:tblPr>
      <w:tblGrid>
        <w:gridCol w:w="3240"/>
        <w:gridCol w:w="3423"/>
      </w:tblGrid>
      <w:tr w:rsidR="00FB4263" w14:paraId="48686630" w14:textId="77777777" w:rsidTr="00C53510">
        <w:trPr>
          <w:trHeight w:val="2020"/>
          <w:jc w:val="center"/>
        </w:trPr>
        <w:tc>
          <w:tcPr>
            <w:tcW w:w="3240" w:type="dxa"/>
            <w:tcBorders>
              <w:top w:val="single" w:sz="2" w:space="0" w:color="FFFFFF"/>
              <w:left w:val="single" w:sz="2" w:space="0" w:color="FFFFFF"/>
              <w:bottom w:val="single" w:sz="2" w:space="0" w:color="FFFFFF"/>
            </w:tcBorders>
            <w:shd w:val="clear" w:color="auto" w:fill="auto"/>
          </w:tcPr>
          <w:p w14:paraId="4255D228" w14:textId="77777777" w:rsidR="00FB4263" w:rsidRDefault="00FB4263">
            <w:pPr>
              <w:pStyle w:val="TableText"/>
              <w:rPr>
                <w:b/>
              </w:rPr>
            </w:pPr>
            <w:r>
              <w:rPr>
                <w:b/>
              </w:rPr>
              <w:t>Version</w:t>
            </w:r>
          </w:p>
          <w:p w14:paraId="716C1016" w14:textId="77777777" w:rsidR="00FB4263" w:rsidRDefault="00FB4263">
            <w:pPr>
              <w:pStyle w:val="TableText"/>
              <w:rPr>
                <w:b/>
              </w:rPr>
            </w:pPr>
            <w:r>
              <w:rPr>
                <w:b/>
              </w:rPr>
              <w:t>Status</w:t>
            </w:r>
          </w:p>
          <w:p w14:paraId="59B207BD" w14:textId="77777777" w:rsidR="00FB4263" w:rsidRDefault="00FB4263">
            <w:pPr>
              <w:pStyle w:val="TableText"/>
            </w:pPr>
            <w:r>
              <w:rPr>
                <w:b/>
              </w:rPr>
              <w:t>Date</w:t>
            </w:r>
          </w:p>
        </w:tc>
        <w:tc>
          <w:tcPr>
            <w:tcW w:w="3423" w:type="dxa"/>
            <w:tcBorders>
              <w:top w:val="single" w:sz="2" w:space="0" w:color="FFFFFF"/>
              <w:left w:val="single" w:sz="2" w:space="0" w:color="FFFFFF"/>
              <w:bottom w:val="single" w:sz="2" w:space="0" w:color="FFFFFF"/>
              <w:right w:val="single" w:sz="2" w:space="0" w:color="FFFFFF"/>
            </w:tcBorders>
            <w:shd w:val="clear" w:color="auto" w:fill="auto"/>
          </w:tcPr>
          <w:p w14:paraId="1DDFBF4B" w14:textId="53B7599C" w:rsidR="00FB4263" w:rsidRDefault="00052AE7">
            <w:pPr>
              <w:pStyle w:val="TableText"/>
              <w:rPr>
                <w:lang w:val="en-IN"/>
              </w:rPr>
            </w:pPr>
            <w:r>
              <w:rPr>
                <w:lang w:val="en-IN"/>
              </w:rPr>
              <w:t>0.</w:t>
            </w:r>
            <w:r w:rsidR="00E73C7E">
              <w:rPr>
                <w:lang w:val="en-IN"/>
              </w:rPr>
              <w:t>2</w:t>
            </w:r>
          </w:p>
          <w:p w14:paraId="2BBA6DB9" w14:textId="5F4191ED" w:rsidR="00FB4263" w:rsidRDefault="00052AE7">
            <w:pPr>
              <w:pStyle w:val="TableText"/>
              <w:rPr>
                <w:lang w:val="en-IN"/>
              </w:rPr>
            </w:pPr>
            <w:r>
              <w:rPr>
                <w:lang w:val="en-IN"/>
              </w:rPr>
              <w:t>Draft</w:t>
            </w:r>
          </w:p>
          <w:p w14:paraId="2A102501" w14:textId="55A9709B" w:rsidR="00FB4263" w:rsidRDefault="00F539E7" w:rsidP="00D06FF3">
            <w:pPr>
              <w:pStyle w:val="TableText"/>
            </w:pPr>
            <w:r>
              <w:rPr>
                <w:lang w:val="en-IN"/>
              </w:rPr>
              <w:t>1</w:t>
            </w:r>
            <w:r w:rsidR="00A11952">
              <w:rPr>
                <w:lang w:val="en-IN"/>
              </w:rPr>
              <w:t>9</w:t>
            </w:r>
            <w:r w:rsidR="00FB4263">
              <w:t>-</w:t>
            </w:r>
            <w:r w:rsidR="00E73C7E">
              <w:rPr>
                <w:lang w:val="en-US"/>
              </w:rPr>
              <w:t>Dec</w:t>
            </w:r>
            <w:r w:rsidR="00FB4263">
              <w:t>-201</w:t>
            </w:r>
            <w:r w:rsidR="00D06FF3">
              <w:rPr>
                <w:lang w:val="en-IN"/>
              </w:rPr>
              <w:t>9</w:t>
            </w:r>
          </w:p>
        </w:tc>
      </w:tr>
    </w:tbl>
    <w:p w14:paraId="68251C92" w14:textId="77777777" w:rsidR="00FB4263" w:rsidRDefault="00FB4263">
      <w:pPr>
        <w:jc w:val="center"/>
      </w:pPr>
    </w:p>
    <w:p w14:paraId="72C604C6" w14:textId="77777777" w:rsidR="00FB4263" w:rsidRDefault="00FB4263">
      <w:pPr>
        <w:jc w:val="center"/>
      </w:pPr>
    </w:p>
    <w:p w14:paraId="31B203CF" w14:textId="77777777" w:rsidR="00FB4263" w:rsidRDefault="00FB4263">
      <w:pPr>
        <w:jc w:val="center"/>
      </w:pPr>
    </w:p>
    <w:p w14:paraId="1548FAFD" w14:textId="77777777" w:rsidR="00FB4263" w:rsidRDefault="00FB4263">
      <w:pPr>
        <w:jc w:val="center"/>
      </w:pPr>
    </w:p>
    <w:p w14:paraId="2BD166C5" w14:textId="77777777" w:rsidR="00FB4263" w:rsidRDefault="00FB4263">
      <w:pPr>
        <w:jc w:val="center"/>
      </w:pPr>
    </w:p>
    <w:p w14:paraId="1B606983" w14:textId="77777777" w:rsidR="00FB4263" w:rsidRDefault="00FB4263">
      <w:pPr>
        <w:jc w:val="center"/>
      </w:pPr>
    </w:p>
    <w:p w14:paraId="5CBC872D" w14:textId="77777777" w:rsidR="00FB4263" w:rsidRDefault="00FB4263">
      <w:pPr>
        <w:jc w:val="center"/>
      </w:pPr>
    </w:p>
    <w:p w14:paraId="479AB937" w14:textId="77777777" w:rsidR="00FB4263" w:rsidRDefault="00FB4263">
      <w:pPr>
        <w:jc w:val="center"/>
      </w:pPr>
    </w:p>
    <w:p w14:paraId="15C05417" w14:textId="77777777" w:rsidR="00FB4263" w:rsidRDefault="00FB4263">
      <w:pPr>
        <w:jc w:val="center"/>
      </w:pPr>
    </w:p>
    <w:p w14:paraId="0E66B96B" w14:textId="77777777" w:rsidR="00FB4263" w:rsidRDefault="00FB4263">
      <w:pPr>
        <w:jc w:val="center"/>
      </w:pPr>
    </w:p>
    <w:p w14:paraId="15E40727" w14:textId="77777777" w:rsidR="00FB4263" w:rsidRDefault="00FB4263">
      <w:pPr>
        <w:jc w:val="center"/>
      </w:pPr>
    </w:p>
    <w:p w14:paraId="67F32F5E" w14:textId="77777777" w:rsidR="00FB4263" w:rsidRDefault="00FB4263">
      <w:pPr>
        <w:jc w:val="center"/>
      </w:pPr>
    </w:p>
    <w:p w14:paraId="776D1EEF" w14:textId="77777777" w:rsidR="00FB4263" w:rsidRDefault="00FB4263">
      <w:pPr>
        <w:jc w:val="center"/>
      </w:pPr>
    </w:p>
    <w:p w14:paraId="3048A558" w14:textId="77777777" w:rsidR="00FB4263" w:rsidRDefault="00FB4263">
      <w:pPr>
        <w:jc w:val="center"/>
      </w:pPr>
    </w:p>
    <w:p w14:paraId="6DFBF7CF" w14:textId="77777777" w:rsidR="00FB4263" w:rsidRDefault="00FB4263">
      <w:pPr>
        <w:jc w:val="center"/>
      </w:pPr>
    </w:p>
    <w:p w14:paraId="765EAE0B" w14:textId="77777777" w:rsidR="00FB4263" w:rsidRDefault="00FB4263">
      <w:pPr>
        <w:jc w:val="center"/>
      </w:pPr>
    </w:p>
    <w:p w14:paraId="2947C0ED" w14:textId="77777777" w:rsidR="00FB4263" w:rsidRDefault="00FB4263">
      <w:pPr>
        <w:jc w:val="center"/>
      </w:pPr>
    </w:p>
    <w:p w14:paraId="40C11159" w14:textId="77777777" w:rsidR="00FB4263" w:rsidRDefault="00FB4263">
      <w:pPr>
        <w:jc w:val="center"/>
      </w:pPr>
    </w:p>
    <w:p w14:paraId="49C36796" w14:textId="77777777" w:rsidR="00FB4263" w:rsidRDefault="00FB4263">
      <w:pPr>
        <w:jc w:val="center"/>
      </w:pPr>
    </w:p>
    <w:p w14:paraId="6869C0AE" w14:textId="77777777" w:rsidR="00FB4263" w:rsidRDefault="00FB4263">
      <w:pPr>
        <w:jc w:val="center"/>
      </w:pPr>
    </w:p>
    <w:p w14:paraId="3C11AF39" w14:textId="77777777" w:rsidR="00FB4263" w:rsidRDefault="00FB4263">
      <w:pPr>
        <w:jc w:val="center"/>
      </w:pPr>
    </w:p>
    <w:p w14:paraId="0D7BF9A6" w14:textId="77777777" w:rsidR="00FB4263" w:rsidRDefault="00FB4263">
      <w:pPr>
        <w:jc w:val="center"/>
      </w:pPr>
    </w:p>
    <w:p w14:paraId="682503E8" w14:textId="77777777" w:rsidR="00FB4263" w:rsidRDefault="00FB4263">
      <w:pPr>
        <w:jc w:val="center"/>
      </w:pPr>
    </w:p>
    <w:p w14:paraId="6F13DABB" w14:textId="77777777" w:rsidR="00FB4263" w:rsidRDefault="00FB4263">
      <w:pPr>
        <w:jc w:val="center"/>
      </w:pPr>
    </w:p>
    <w:p w14:paraId="1B4242FF" w14:textId="77777777" w:rsidR="00FB4263" w:rsidRDefault="00FB4263">
      <w:pPr>
        <w:jc w:val="center"/>
      </w:pPr>
    </w:p>
    <w:p w14:paraId="5810F93E" w14:textId="44AA4CCD" w:rsidR="00FB4263" w:rsidRDefault="00FB4263">
      <w:pPr>
        <w:jc w:val="center"/>
        <w:rPr>
          <w:color w:val="auto"/>
          <w:szCs w:val="20"/>
        </w:rPr>
      </w:pPr>
    </w:p>
    <w:p w14:paraId="545122FF" w14:textId="77777777" w:rsidR="00EF0595" w:rsidRDefault="00EF0595">
      <w:pPr>
        <w:jc w:val="center"/>
        <w:rPr>
          <w:color w:val="auto"/>
          <w:szCs w:val="20"/>
        </w:rPr>
      </w:pPr>
    </w:p>
    <w:p w14:paraId="1E3699BD" w14:textId="77777777" w:rsidR="00FB4263" w:rsidRDefault="00FB4263">
      <w:pPr>
        <w:pStyle w:val="BodyText"/>
        <w:rPr>
          <w:sz w:val="18"/>
          <w:szCs w:val="18"/>
        </w:rPr>
      </w:pPr>
      <w:r>
        <w:rPr>
          <w:b/>
        </w:rPr>
        <w:t>Confidentiality Notice</w:t>
      </w:r>
    </w:p>
    <w:p w14:paraId="2FB4B5D0" w14:textId="52DC03BF" w:rsidR="00FB4263" w:rsidRDefault="00FB4263">
      <w:pPr>
        <w:pStyle w:val="BodyText"/>
        <w:rPr>
          <w:sz w:val="18"/>
          <w:szCs w:val="18"/>
        </w:rPr>
      </w:pPr>
      <w:r>
        <w:rPr>
          <w:sz w:val="18"/>
          <w:szCs w:val="18"/>
        </w:rPr>
        <w:t xml:space="preserve">Copyright (c) </w:t>
      </w:r>
      <w:r>
        <w:rPr>
          <w:sz w:val="18"/>
          <w:szCs w:val="18"/>
        </w:rPr>
        <w:fldChar w:fldCharType="begin"/>
      </w:r>
      <w:r>
        <w:rPr>
          <w:sz w:val="18"/>
          <w:szCs w:val="18"/>
        </w:rPr>
        <w:instrText xml:space="preserve"> DATE \@"yyyy" </w:instrText>
      </w:r>
      <w:r>
        <w:rPr>
          <w:sz w:val="18"/>
          <w:szCs w:val="18"/>
        </w:rPr>
        <w:fldChar w:fldCharType="separate"/>
      </w:r>
      <w:r w:rsidR="00163162">
        <w:rPr>
          <w:noProof/>
          <w:sz w:val="18"/>
          <w:szCs w:val="18"/>
        </w:rPr>
        <w:t>2020</w:t>
      </w:r>
      <w:r>
        <w:rPr>
          <w:sz w:val="18"/>
          <w:szCs w:val="18"/>
        </w:rPr>
        <w:fldChar w:fldCharType="end"/>
      </w:r>
      <w:r>
        <w:rPr>
          <w:sz w:val="18"/>
          <w:szCs w:val="18"/>
        </w:rPr>
        <w:t xml:space="preserve"> eInfochips. - All rights reserved </w:t>
      </w:r>
    </w:p>
    <w:p w14:paraId="6A2A4138" w14:textId="5E687CFC" w:rsidR="00403590" w:rsidRDefault="00FB4263" w:rsidP="001A495C">
      <w:pPr>
        <w:pStyle w:val="BodyText"/>
        <w:rPr>
          <w:b/>
          <w:caps/>
          <w:sz w:val="32"/>
        </w:rPr>
      </w:pPr>
      <w:r>
        <w:rPr>
          <w:sz w:val="18"/>
          <w:szCs w:val="18"/>
        </w:rPr>
        <w:t>This document is authored by eInfochips and is eInfochips intellectual property, including the copyrights in all countries in the world. This document is provided under a license to use only with all other rights, including ownership rights, being retained by eInfochips. This file may not be distributed, copied, or reproduced in any manner, electronic or otherwise, without the express written consent of eInfochips.</w:t>
      </w:r>
    </w:p>
    <w:p w14:paraId="7C3396CA" w14:textId="35BE8CBF" w:rsidR="00FB4263" w:rsidRDefault="00FB4263">
      <w:pPr>
        <w:pStyle w:val="TOCTitle"/>
      </w:pPr>
      <w:r>
        <w:rPr>
          <w:lang w:val="en-US"/>
        </w:rPr>
        <w:lastRenderedPageBreak/>
        <w:t xml:space="preserve">Contents </w:t>
      </w:r>
    </w:p>
    <w:p w14:paraId="7315FA04" w14:textId="2D064512" w:rsidR="00403590" w:rsidRDefault="00FB4263">
      <w:pPr>
        <w:pStyle w:val="TOC1"/>
        <w:tabs>
          <w:tab w:val="left" w:pos="400"/>
          <w:tab w:val="right" w:leader="dot" w:pos="9351"/>
        </w:tabs>
        <w:rPr>
          <w:rFonts w:asciiTheme="minorHAnsi" w:eastAsiaTheme="minorEastAsia" w:hAnsiTheme="minorHAnsi" w:cstheme="minorBidi"/>
          <w:b w:val="0"/>
          <w:bCs w:val="0"/>
          <w:caps w:val="0"/>
          <w:noProof/>
          <w:color w:val="auto"/>
          <w:szCs w:val="22"/>
          <w:lang w:eastAsia="en-US"/>
        </w:rPr>
      </w:pPr>
      <w:r>
        <w:fldChar w:fldCharType="begin"/>
      </w:r>
      <w:r>
        <w:instrText xml:space="preserve"> TOC \o "1-9" \t "Heading 3;3;Heading 2;2;Heading 1;1;Heading 1;1;Header;1;Heading 2;2;Heading 2;2;Heading 5;2;Heading 4;2;Heading 5;2;Heading 3;3;Heading 3;3;Heading 4;4;Heading 4;4;Heading 6;6;Heading 6;6;Heading 7;7;Heading 7;7;Heading 8;8;Heading 8;8;Heading 9;9;Heading 9;9" \h</w:instrText>
      </w:r>
      <w:r>
        <w:fldChar w:fldCharType="separate"/>
      </w:r>
      <w:hyperlink w:anchor="_Toc27677050" w:history="1">
        <w:r w:rsidR="00403590" w:rsidRPr="009F3F58">
          <w:rPr>
            <w:rStyle w:val="Hyperlink"/>
            <w:noProof/>
          </w:rPr>
          <w:t>1</w:t>
        </w:r>
        <w:r w:rsidR="00403590">
          <w:rPr>
            <w:rFonts w:asciiTheme="minorHAnsi" w:eastAsiaTheme="minorEastAsia" w:hAnsiTheme="minorHAnsi" w:cstheme="minorBidi"/>
            <w:b w:val="0"/>
            <w:bCs w:val="0"/>
            <w:caps w:val="0"/>
            <w:noProof/>
            <w:color w:val="auto"/>
            <w:szCs w:val="22"/>
            <w:lang w:eastAsia="en-US"/>
          </w:rPr>
          <w:tab/>
        </w:r>
        <w:r w:rsidR="00403590" w:rsidRPr="009F3F58">
          <w:rPr>
            <w:rStyle w:val="Hyperlink"/>
            <w:noProof/>
          </w:rPr>
          <w:t>Introduction</w:t>
        </w:r>
        <w:r w:rsidR="00403590">
          <w:rPr>
            <w:noProof/>
          </w:rPr>
          <w:tab/>
        </w:r>
        <w:r w:rsidR="00403590">
          <w:rPr>
            <w:noProof/>
          </w:rPr>
          <w:fldChar w:fldCharType="begin"/>
        </w:r>
        <w:r w:rsidR="00403590">
          <w:rPr>
            <w:noProof/>
          </w:rPr>
          <w:instrText xml:space="preserve"> PAGEREF _Toc27677050 \h </w:instrText>
        </w:r>
        <w:r w:rsidR="00403590">
          <w:rPr>
            <w:noProof/>
          </w:rPr>
        </w:r>
        <w:r w:rsidR="00403590">
          <w:rPr>
            <w:noProof/>
          </w:rPr>
          <w:fldChar w:fldCharType="separate"/>
        </w:r>
        <w:r w:rsidR="00403590">
          <w:rPr>
            <w:noProof/>
          </w:rPr>
          <w:t>4</w:t>
        </w:r>
        <w:r w:rsidR="00403590">
          <w:rPr>
            <w:noProof/>
          </w:rPr>
          <w:fldChar w:fldCharType="end"/>
        </w:r>
      </w:hyperlink>
    </w:p>
    <w:p w14:paraId="2D255720" w14:textId="26FF16B1" w:rsidR="00403590" w:rsidRDefault="00F220E6">
      <w:pPr>
        <w:pStyle w:val="TOC1"/>
        <w:tabs>
          <w:tab w:val="left" w:pos="400"/>
          <w:tab w:val="right" w:leader="dot" w:pos="9351"/>
        </w:tabs>
        <w:rPr>
          <w:rFonts w:asciiTheme="minorHAnsi" w:eastAsiaTheme="minorEastAsia" w:hAnsiTheme="minorHAnsi" w:cstheme="minorBidi"/>
          <w:b w:val="0"/>
          <w:bCs w:val="0"/>
          <w:caps w:val="0"/>
          <w:noProof/>
          <w:color w:val="auto"/>
          <w:szCs w:val="22"/>
          <w:lang w:eastAsia="en-US"/>
        </w:rPr>
      </w:pPr>
      <w:hyperlink w:anchor="_Toc27677051" w:history="1">
        <w:r w:rsidR="00403590" w:rsidRPr="009F3F58">
          <w:rPr>
            <w:rStyle w:val="Hyperlink"/>
            <w:noProof/>
          </w:rPr>
          <w:t>2</w:t>
        </w:r>
        <w:r w:rsidR="00403590">
          <w:rPr>
            <w:rFonts w:asciiTheme="minorHAnsi" w:eastAsiaTheme="minorEastAsia" w:hAnsiTheme="minorHAnsi" w:cstheme="minorBidi"/>
            <w:b w:val="0"/>
            <w:bCs w:val="0"/>
            <w:caps w:val="0"/>
            <w:noProof/>
            <w:color w:val="auto"/>
            <w:szCs w:val="22"/>
            <w:lang w:eastAsia="en-US"/>
          </w:rPr>
          <w:tab/>
        </w:r>
        <w:r w:rsidR="00403590" w:rsidRPr="009F3F58">
          <w:rPr>
            <w:rStyle w:val="Hyperlink"/>
            <w:noProof/>
          </w:rPr>
          <w:t>PreRequisite</w:t>
        </w:r>
        <w:r w:rsidR="00403590">
          <w:rPr>
            <w:noProof/>
          </w:rPr>
          <w:tab/>
        </w:r>
        <w:r w:rsidR="00403590">
          <w:rPr>
            <w:noProof/>
          </w:rPr>
          <w:fldChar w:fldCharType="begin"/>
        </w:r>
        <w:r w:rsidR="00403590">
          <w:rPr>
            <w:noProof/>
          </w:rPr>
          <w:instrText xml:space="preserve"> PAGEREF _Toc27677051 \h </w:instrText>
        </w:r>
        <w:r w:rsidR="00403590">
          <w:rPr>
            <w:noProof/>
          </w:rPr>
        </w:r>
        <w:r w:rsidR="00403590">
          <w:rPr>
            <w:noProof/>
          </w:rPr>
          <w:fldChar w:fldCharType="separate"/>
        </w:r>
        <w:r w:rsidR="00403590">
          <w:rPr>
            <w:noProof/>
          </w:rPr>
          <w:t>5</w:t>
        </w:r>
        <w:r w:rsidR="00403590">
          <w:rPr>
            <w:noProof/>
          </w:rPr>
          <w:fldChar w:fldCharType="end"/>
        </w:r>
      </w:hyperlink>
    </w:p>
    <w:p w14:paraId="0C8C4137" w14:textId="7B160F48"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52" w:history="1">
        <w:r w:rsidR="00403590" w:rsidRPr="009F3F58">
          <w:rPr>
            <w:rStyle w:val="Hyperlink"/>
            <w:noProof/>
          </w:rPr>
          <w:t>2.1</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Hardware prerequisite</w:t>
        </w:r>
        <w:r w:rsidR="00403590">
          <w:rPr>
            <w:noProof/>
          </w:rPr>
          <w:tab/>
        </w:r>
        <w:r w:rsidR="00403590">
          <w:rPr>
            <w:noProof/>
          </w:rPr>
          <w:fldChar w:fldCharType="begin"/>
        </w:r>
        <w:r w:rsidR="00403590">
          <w:rPr>
            <w:noProof/>
          </w:rPr>
          <w:instrText xml:space="preserve"> PAGEREF _Toc27677052 \h </w:instrText>
        </w:r>
        <w:r w:rsidR="00403590">
          <w:rPr>
            <w:noProof/>
          </w:rPr>
        </w:r>
        <w:r w:rsidR="00403590">
          <w:rPr>
            <w:noProof/>
          </w:rPr>
          <w:fldChar w:fldCharType="separate"/>
        </w:r>
        <w:r w:rsidR="00403590">
          <w:rPr>
            <w:noProof/>
          </w:rPr>
          <w:t>5</w:t>
        </w:r>
        <w:r w:rsidR="00403590">
          <w:rPr>
            <w:noProof/>
          </w:rPr>
          <w:fldChar w:fldCharType="end"/>
        </w:r>
      </w:hyperlink>
    </w:p>
    <w:p w14:paraId="7BAEA59B" w14:textId="097BA597"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53" w:history="1">
        <w:r w:rsidR="00403590" w:rsidRPr="009F3F58">
          <w:rPr>
            <w:rStyle w:val="Hyperlink"/>
            <w:noProof/>
          </w:rPr>
          <w:t>2.2</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Software Prerequisite</w:t>
        </w:r>
        <w:r w:rsidR="00403590">
          <w:rPr>
            <w:noProof/>
          </w:rPr>
          <w:tab/>
        </w:r>
        <w:r w:rsidR="00403590">
          <w:rPr>
            <w:noProof/>
          </w:rPr>
          <w:fldChar w:fldCharType="begin"/>
        </w:r>
        <w:r w:rsidR="00403590">
          <w:rPr>
            <w:noProof/>
          </w:rPr>
          <w:instrText xml:space="preserve"> PAGEREF _Toc27677053 \h </w:instrText>
        </w:r>
        <w:r w:rsidR="00403590">
          <w:rPr>
            <w:noProof/>
          </w:rPr>
        </w:r>
        <w:r w:rsidR="00403590">
          <w:rPr>
            <w:noProof/>
          </w:rPr>
          <w:fldChar w:fldCharType="separate"/>
        </w:r>
        <w:r w:rsidR="00403590">
          <w:rPr>
            <w:noProof/>
          </w:rPr>
          <w:t>5</w:t>
        </w:r>
        <w:r w:rsidR="00403590">
          <w:rPr>
            <w:noProof/>
          </w:rPr>
          <w:fldChar w:fldCharType="end"/>
        </w:r>
      </w:hyperlink>
    </w:p>
    <w:p w14:paraId="76142836" w14:textId="3959CF50" w:rsidR="00403590" w:rsidRDefault="00F220E6">
      <w:pPr>
        <w:pStyle w:val="TOC1"/>
        <w:tabs>
          <w:tab w:val="left" w:pos="400"/>
          <w:tab w:val="right" w:leader="dot" w:pos="9351"/>
        </w:tabs>
        <w:rPr>
          <w:rFonts w:asciiTheme="minorHAnsi" w:eastAsiaTheme="minorEastAsia" w:hAnsiTheme="minorHAnsi" w:cstheme="minorBidi"/>
          <w:b w:val="0"/>
          <w:bCs w:val="0"/>
          <w:caps w:val="0"/>
          <w:noProof/>
          <w:color w:val="auto"/>
          <w:szCs w:val="22"/>
          <w:lang w:eastAsia="en-US"/>
        </w:rPr>
      </w:pPr>
      <w:hyperlink w:anchor="_Toc27677054" w:history="1">
        <w:r w:rsidR="00403590" w:rsidRPr="009F3F58">
          <w:rPr>
            <w:rStyle w:val="Hyperlink"/>
            <w:noProof/>
          </w:rPr>
          <w:t>3</w:t>
        </w:r>
        <w:r w:rsidR="00403590">
          <w:rPr>
            <w:rFonts w:asciiTheme="minorHAnsi" w:eastAsiaTheme="minorEastAsia" w:hAnsiTheme="minorHAnsi" w:cstheme="minorBidi"/>
            <w:b w:val="0"/>
            <w:bCs w:val="0"/>
            <w:caps w:val="0"/>
            <w:noProof/>
            <w:color w:val="auto"/>
            <w:szCs w:val="22"/>
            <w:lang w:eastAsia="en-US"/>
          </w:rPr>
          <w:tab/>
        </w:r>
        <w:r w:rsidR="00403590" w:rsidRPr="009F3F58">
          <w:rPr>
            <w:rStyle w:val="Hyperlink"/>
            <w:noProof/>
          </w:rPr>
          <w:t>Steps To Install Simplicity Studio</w:t>
        </w:r>
        <w:r w:rsidR="00403590">
          <w:rPr>
            <w:noProof/>
          </w:rPr>
          <w:tab/>
        </w:r>
        <w:r w:rsidR="00403590">
          <w:rPr>
            <w:noProof/>
          </w:rPr>
          <w:fldChar w:fldCharType="begin"/>
        </w:r>
        <w:r w:rsidR="00403590">
          <w:rPr>
            <w:noProof/>
          </w:rPr>
          <w:instrText xml:space="preserve"> PAGEREF _Toc27677054 \h </w:instrText>
        </w:r>
        <w:r w:rsidR="00403590">
          <w:rPr>
            <w:noProof/>
          </w:rPr>
        </w:r>
        <w:r w:rsidR="00403590">
          <w:rPr>
            <w:noProof/>
          </w:rPr>
          <w:fldChar w:fldCharType="separate"/>
        </w:r>
        <w:r w:rsidR="00403590">
          <w:rPr>
            <w:noProof/>
          </w:rPr>
          <w:t>6</w:t>
        </w:r>
        <w:r w:rsidR="00403590">
          <w:rPr>
            <w:noProof/>
          </w:rPr>
          <w:fldChar w:fldCharType="end"/>
        </w:r>
      </w:hyperlink>
    </w:p>
    <w:p w14:paraId="7E579806" w14:textId="32C3B700"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55" w:history="1">
        <w:r w:rsidR="00403590" w:rsidRPr="009F3F58">
          <w:rPr>
            <w:rStyle w:val="Hyperlink"/>
            <w:noProof/>
          </w:rPr>
          <w:t>3.1</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Create an Account in Si-lab forum</w:t>
        </w:r>
        <w:r w:rsidR="00403590">
          <w:rPr>
            <w:noProof/>
          </w:rPr>
          <w:tab/>
        </w:r>
        <w:r w:rsidR="00403590">
          <w:rPr>
            <w:noProof/>
          </w:rPr>
          <w:fldChar w:fldCharType="begin"/>
        </w:r>
        <w:r w:rsidR="00403590">
          <w:rPr>
            <w:noProof/>
          </w:rPr>
          <w:instrText xml:space="preserve"> PAGEREF _Toc27677055 \h </w:instrText>
        </w:r>
        <w:r w:rsidR="00403590">
          <w:rPr>
            <w:noProof/>
          </w:rPr>
        </w:r>
        <w:r w:rsidR="00403590">
          <w:rPr>
            <w:noProof/>
          </w:rPr>
          <w:fldChar w:fldCharType="separate"/>
        </w:r>
        <w:r w:rsidR="00403590">
          <w:rPr>
            <w:noProof/>
          </w:rPr>
          <w:t>6</w:t>
        </w:r>
        <w:r w:rsidR="00403590">
          <w:rPr>
            <w:noProof/>
          </w:rPr>
          <w:fldChar w:fldCharType="end"/>
        </w:r>
      </w:hyperlink>
    </w:p>
    <w:p w14:paraId="01701A7D" w14:textId="678EA949"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56" w:history="1">
        <w:r w:rsidR="00403590" w:rsidRPr="009F3F58">
          <w:rPr>
            <w:rStyle w:val="Hyperlink"/>
            <w:noProof/>
          </w:rPr>
          <w:t>3.2</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Download simplicity studio</w:t>
        </w:r>
        <w:r w:rsidR="00403590">
          <w:rPr>
            <w:noProof/>
          </w:rPr>
          <w:tab/>
        </w:r>
        <w:r w:rsidR="00403590">
          <w:rPr>
            <w:noProof/>
          </w:rPr>
          <w:fldChar w:fldCharType="begin"/>
        </w:r>
        <w:r w:rsidR="00403590">
          <w:rPr>
            <w:noProof/>
          </w:rPr>
          <w:instrText xml:space="preserve"> PAGEREF _Toc27677056 \h </w:instrText>
        </w:r>
        <w:r w:rsidR="00403590">
          <w:rPr>
            <w:noProof/>
          </w:rPr>
        </w:r>
        <w:r w:rsidR="00403590">
          <w:rPr>
            <w:noProof/>
          </w:rPr>
          <w:fldChar w:fldCharType="separate"/>
        </w:r>
        <w:r w:rsidR="00403590">
          <w:rPr>
            <w:noProof/>
          </w:rPr>
          <w:t>6</w:t>
        </w:r>
        <w:r w:rsidR="00403590">
          <w:rPr>
            <w:noProof/>
          </w:rPr>
          <w:fldChar w:fldCharType="end"/>
        </w:r>
      </w:hyperlink>
    </w:p>
    <w:p w14:paraId="44B4EE13" w14:textId="28871AF4" w:rsidR="00403590" w:rsidRDefault="00F220E6">
      <w:pPr>
        <w:pStyle w:val="TOC1"/>
        <w:tabs>
          <w:tab w:val="left" w:pos="400"/>
          <w:tab w:val="right" w:leader="dot" w:pos="9351"/>
        </w:tabs>
        <w:rPr>
          <w:rFonts w:asciiTheme="minorHAnsi" w:eastAsiaTheme="minorEastAsia" w:hAnsiTheme="minorHAnsi" w:cstheme="minorBidi"/>
          <w:b w:val="0"/>
          <w:bCs w:val="0"/>
          <w:caps w:val="0"/>
          <w:noProof/>
          <w:color w:val="auto"/>
          <w:szCs w:val="22"/>
          <w:lang w:eastAsia="en-US"/>
        </w:rPr>
      </w:pPr>
      <w:hyperlink w:anchor="_Toc27677057" w:history="1">
        <w:r w:rsidR="00403590" w:rsidRPr="009F3F58">
          <w:rPr>
            <w:rStyle w:val="Hyperlink"/>
            <w:noProof/>
          </w:rPr>
          <w:t>4</w:t>
        </w:r>
        <w:r w:rsidR="00403590">
          <w:rPr>
            <w:rFonts w:asciiTheme="minorHAnsi" w:eastAsiaTheme="minorEastAsia" w:hAnsiTheme="minorHAnsi" w:cstheme="minorBidi"/>
            <w:b w:val="0"/>
            <w:bCs w:val="0"/>
            <w:caps w:val="0"/>
            <w:noProof/>
            <w:color w:val="auto"/>
            <w:szCs w:val="22"/>
            <w:lang w:eastAsia="en-US"/>
          </w:rPr>
          <w:tab/>
        </w:r>
        <w:r w:rsidR="00403590" w:rsidRPr="009F3F58">
          <w:rPr>
            <w:rStyle w:val="Hyperlink"/>
            <w:noProof/>
          </w:rPr>
          <w:t>Steps TO Install IAR Workbench</w:t>
        </w:r>
        <w:r w:rsidR="00403590">
          <w:rPr>
            <w:noProof/>
          </w:rPr>
          <w:tab/>
        </w:r>
        <w:r w:rsidR="00403590">
          <w:rPr>
            <w:noProof/>
          </w:rPr>
          <w:fldChar w:fldCharType="begin"/>
        </w:r>
        <w:r w:rsidR="00403590">
          <w:rPr>
            <w:noProof/>
          </w:rPr>
          <w:instrText xml:space="preserve"> PAGEREF _Toc27677057 \h </w:instrText>
        </w:r>
        <w:r w:rsidR="00403590">
          <w:rPr>
            <w:noProof/>
          </w:rPr>
        </w:r>
        <w:r w:rsidR="00403590">
          <w:rPr>
            <w:noProof/>
          </w:rPr>
          <w:fldChar w:fldCharType="separate"/>
        </w:r>
        <w:r w:rsidR="00403590">
          <w:rPr>
            <w:noProof/>
          </w:rPr>
          <w:t>11</w:t>
        </w:r>
        <w:r w:rsidR="00403590">
          <w:rPr>
            <w:noProof/>
          </w:rPr>
          <w:fldChar w:fldCharType="end"/>
        </w:r>
      </w:hyperlink>
    </w:p>
    <w:p w14:paraId="6C1E1F60" w14:textId="0265BAEE"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58" w:history="1">
        <w:r w:rsidR="00403590" w:rsidRPr="009F3F58">
          <w:rPr>
            <w:rStyle w:val="Hyperlink"/>
            <w:noProof/>
          </w:rPr>
          <w:t>4.1</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Download IAR Workbench</w:t>
        </w:r>
        <w:r w:rsidR="00403590">
          <w:rPr>
            <w:noProof/>
          </w:rPr>
          <w:tab/>
        </w:r>
        <w:r w:rsidR="00403590">
          <w:rPr>
            <w:noProof/>
          </w:rPr>
          <w:fldChar w:fldCharType="begin"/>
        </w:r>
        <w:r w:rsidR="00403590">
          <w:rPr>
            <w:noProof/>
          </w:rPr>
          <w:instrText xml:space="preserve"> PAGEREF _Toc27677058 \h </w:instrText>
        </w:r>
        <w:r w:rsidR="00403590">
          <w:rPr>
            <w:noProof/>
          </w:rPr>
        </w:r>
        <w:r w:rsidR="00403590">
          <w:rPr>
            <w:noProof/>
          </w:rPr>
          <w:fldChar w:fldCharType="separate"/>
        </w:r>
        <w:r w:rsidR="00403590">
          <w:rPr>
            <w:noProof/>
          </w:rPr>
          <w:t>11</w:t>
        </w:r>
        <w:r w:rsidR="00403590">
          <w:rPr>
            <w:noProof/>
          </w:rPr>
          <w:fldChar w:fldCharType="end"/>
        </w:r>
      </w:hyperlink>
    </w:p>
    <w:p w14:paraId="5AA68E53" w14:textId="30561B8C"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59" w:history="1">
        <w:r w:rsidR="00403590" w:rsidRPr="009F3F58">
          <w:rPr>
            <w:rStyle w:val="Hyperlink"/>
            <w:noProof/>
          </w:rPr>
          <w:t>4.2</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Install IAR Workbench</w:t>
        </w:r>
        <w:r w:rsidR="00403590">
          <w:rPr>
            <w:noProof/>
          </w:rPr>
          <w:tab/>
        </w:r>
        <w:r w:rsidR="00403590">
          <w:rPr>
            <w:noProof/>
          </w:rPr>
          <w:fldChar w:fldCharType="begin"/>
        </w:r>
        <w:r w:rsidR="00403590">
          <w:rPr>
            <w:noProof/>
          </w:rPr>
          <w:instrText xml:space="preserve"> PAGEREF _Toc27677059 \h </w:instrText>
        </w:r>
        <w:r w:rsidR="00403590">
          <w:rPr>
            <w:noProof/>
          </w:rPr>
        </w:r>
        <w:r w:rsidR="00403590">
          <w:rPr>
            <w:noProof/>
          </w:rPr>
          <w:fldChar w:fldCharType="separate"/>
        </w:r>
        <w:r w:rsidR="00403590">
          <w:rPr>
            <w:noProof/>
          </w:rPr>
          <w:t>11</w:t>
        </w:r>
        <w:r w:rsidR="00403590">
          <w:rPr>
            <w:noProof/>
          </w:rPr>
          <w:fldChar w:fldCharType="end"/>
        </w:r>
      </w:hyperlink>
    </w:p>
    <w:p w14:paraId="42AEE815" w14:textId="28558E29" w:rsidR="00403590" w:rsidRDefault="00F220E6">
      <w:pPr>
        <w:pStyle w:val="TOC1"/>
        <w:tabs>
          <w:tab w:val="left" w:pos="400"/>
          <w:tab w:val="right" w:leader="dot" w:pos="9351"/>
        </w:tabs>
        <w:rPr>
          <w:rFonts w:asciiTheme="minorHAnsi" w:eastAsiaTheme="minorEastAsia" w:hAnsiTheme="minorHAnsi" w:cstheme="minorBidi"/>
          <w:b w:val="0"/>
          <w:bCs w:val="0"/>
          <w:caps w:val="0"/>
          <w:noProof/>
          <w:color w:val="auto"/>
          <w:szCs w:val="22"/>
          <w:lang w:eastAsia="en-US"/>
        </w:rPr>
      </w:pPr>
      <w:hyperlink w:anchor="_Toc27677060" w:history="1">
        <w:r w:rsidR="00403590" w:rsidRPr="009F3F58">
          <w:rPr>
            <w:rStyle w:val="Hyperlink"/>
            <w:noProof/>
          </w:rPr>
          <w:t>5</w:t>
        </w:r>
        <w:r w:rsidR="00403590">
          <w:rPr>
            <w:rFonts w:asciiTheme="minorHAnsi" w:eastAsiaTheme="minorEastAsia" w:hAnsiTheme="minorHAnsi" w:cstheme="minorBidi"/>
            <w:b w:val="0"/>
            <w:bCs w:val="0"/>
            <w:caps w:val="0"/>
            <w:noProof/>
            <w:color w:val="auto"/>
            <w:szCs w:val="22"/>
            <w:lang w:eastAsia="en-US"/>
          </w:rPr>
          <w:tab/>
        </w:r>
        <w:r w:rsidR="00403590" w:rsidRPr="009F3F58">
          <w:rPr>
            <w:rStyle w:val="Hyperlink"/>
            <w:noProof/>
          </w:rPr>
          <w:t>Import Growhouse sdk in simplicity studio</w:t>
        </w:r>
        <w:r w:rsidR="00403590">
          <w:rPr>
            <w:noProof/>
          </w:rPr>
          <w:tab/>
        </w:r>
        <w:r w:rsidR="00403590">
          <w:rPr>
            <w:noProof/>
          </w:rPr>
          <w:fldChar w:fldCharType="begin"/>
        </w:r>
        <w:r w:rsidR="00403590">
          <w:rPr>
            <w:noProof/>
          </w:rPr>
          <w:instrText xml:space="preserve"> PAGEREF _Toc27677060 \h </w:instrText>
        </w:r>
        <w:r w:rsidR="00403590">
          <w:rPr>
            <w:noProof/>
          </w:rPr>
        </w:r>
        <w:r w:rsidR="00403590">
          <w:rPr>
            <w:noProof/>
          </w:rPr>
          <w:fldChar w:fldCharType="separate"/>
        </w:r>
        <w:r w:rsidR="00403590">
          <w:rPr>
            <w:noProof/>
          </w:rPr>
          <w:t>12</w:t>
        </w:r>
        <w:r w:rsidR="00403590">
          <w:rPr>
            <w:noProof/>
          </w:rPr>
          <w:fldChar w:fldCharType="end"/>
        </w:r>
      </w:hyperlink>
    </w:p>
    <w:p w14:paraId="4B0A56FA" w14:textId="5B23B069" w:rsidR="00403590" w:rsidRDefault="00F220E6">
      <w:pPr>
        <w:pStyle w:val="TOC1"/>
        <w:tabs>
          <w:tab w:val="left" w:pos="400"/>
          <w:tab w:val="right" w:leader="dot" w:pos="9351"/>
        </w:tabs>
        <w:rPr>
          <w:rFonts w:asciiTheme="minorHAnsi" w:eastAsiaTheme="minorEastAsia" w:hAnsiTheme="minorHAnsi" w:cstheme="minorBidi"/>
          <w:b w:val="0"/>
          <w:bCs w:val="0"/>
          <w:caps w:val="0"/>
          <w:noProof/>
          <w:color w:val="auto"/>
          <w:szCs w:val="22"/>
          <w:lang w:eastAsia="en-US"/>
        </w:rPr>
      </w:pPr>
      <w:hyperlink w:anchor="_Toc27677061" w:history="1">
        <w:r w:rsidR="00403590" w:rsidRPr="009F3F58">
          <w:rPr>
            <w:rStyle w:val="Hyperlink"/>
            <w:noProof/>
          </w:rPr>
          <w:t>6</w:t>
        </w:r>
        <w:r w:rsidR="00403590">
          <w:rPr>
            <w:rFonts w:asciiTheme="minorHAnsi" w:eastAsiaTheme="minorEastAsia" w:hAnsiTheme="minorHAnsi" w:cstheme="minorBidi"/>
            <w:b w:val="0"/>
            <w:bCs w:val="0"/>
            <w:caps w:val="0"/>
            <w:noProof/>
            <w:color w:val="auto"/>
            <w:szCs w:val="22"/>
            <w:lang w:eastAsia="en-US"/>
          </w:rPr>
          <w:tab/>
        </w:r>
        <w:r w:rsidR="00403590" w:rsidRPr="009F3F58">
          <w:rPr>
            <w:rStyle w:val="Hyperlink"/>
            <w:noProof/>
          </w:rPr>
          <w:t>Import project in simplicity studio</w:t>
        </w:r>
        <w:r w:rsidR="00403590">
          <w:rPr>
            <w:noProof/>
          </w:rPr>
          <w:tab/>
        </w:r>
        <w:r w:rsidR="00403590">
          <w:rPr>
            <w:noProof/>
          </w:rPr>
          <w:fldChar w:fldCharType="begin"/>
        </w:r>
        <w:r w:rsidR="00403590">
          <w:rPr>
            <w:noProof/>
          </w:rPr>
          <w:instrText xml:space="preserve"> PAGEREF _Toc27677061 \h </w:instrText>
        </w:r>
        <w:r w:rsidR="00403590">
          <w:rPr>
            <w:noProof/>
          </w:rPr>
        </w:r>
        <w:r w:rsidR="00403590">
          <w:rPr>
            <w:noProof/>
          </w:rPr>
          <w:fldChar w:fldCharType="separate"/>
        </w:r>
        <w:r w:rsidR="00403590">
          <w:rPr>
            <w:noProof/>
          </w:rPr>
          <w:t>15</w:t>
        </w:r>
        <w:r w:rsidR="00403590">
          <w:rPr>
            <w:noProof/>
          </w:rPr>
          <w:fldChar w:fldCharType="end"/>
        </w:r>
      </w:hyperlink>
    </w:p>
    <w:p w14:paraId="66B79D7E" w14:textId="1A5C6A1B"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62" w:history="1">
        <w:r w:rsidR="00403590" w:rsidRPr="009F3F58">
          <w:rPr>
            <w:rStyle w:val="Hyperlink"/>
            <w:noProof/>
          </w:rPr>
          <w:t>6.1</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Project path to generate bootloader binary and Firmware binary of Soil Node</w:t>
        </w:r>
        <w:r w:rsidR="00403590">
          <w:rPr>
            <w:noProof/>
          </w:rPr>
          <w:tab/>
        </w:r>
        <w:r w:rsidR="00403590">
          <w:rPr>
            <w:noProof/>
          </w:rPr>
          <w:fldChar w:fldCharType="begin"/>
        </w:r>
        <w:r w:rsidR="00403590">
          <w:rPr>
            <w:noProof/>
          </w:rPr>
          <w:instrText xml:space="preserve"> PAGEREF _Toc27677062 \h </w:instrText>
        </w:r>
        <w:r w:rsidR="00403590">
          <w:rPr>
            <w:noProof/>
          </w:rPr>
        </w:r>
        <w:r w:rsidR="00403590">
          <w:rPr>
            <w:noProof/>
          </w:rPr>
          <w:fldChar w:fldCharType="separate"/>
        </w:r>
        <w:r w:rsidR="00403590">
          <w:rPr>
            <w:noProof/>
          </w:rPr>
          <w:t>22</w:t>
        </w:r>
        <w:r w:rsidR="00403590">
          <w:rPr>
            <w:noProof/>
          </w:rPr>
          <w:fldChar w:fldCharType="end"/>
        </w:r>
      </w:hyperlink>
    </w:p>
    <w:p w14:paraId="2D21E176" w14:textId="1521411B" w:rsidR="00403590" w:rsidRDefault="00F220E6">
      <w:pPr>
        <w:pStyle w:val="TOC3"/>
        <w:tabs>
          <w:tab w:val="left" w:pos="1132"/>
          <w:tab w:val="right" w:leader="dot" w:pos="9351"/>
        </w:tabs>
        <w:rPr>
          <w:rFonts w:asciiTheme="minorHAnsi" w:eastAsiaTheme="minorEastAsia" w:hAnsiTheme="minorHAnsi" w:cstheme="minorBidi"/>
          <w:iCs w:val="0"/>
          <w:noProof/>
          <w:color w:val="auto"/>
          <w:sz w:val="22"/>
          <w:szCs w:val="22"/>
          <w:lang w:val="en-US" w:eastAsia="en-US"/>
        </w:rPr>
      </w:pPr>
      <w:hyperlink w:anchor="_Toc27677063" w:history="1">
        <w:r w:rsidR="00403590" w:rsidRPr="009F3F58">
          <w:rPr>
            <w:rStyle w:val="Hyperlink"/>
            <w:noProof/>
          </w:rPr>
          <w:t>6.1.1</w:t>
        </w:r>
        <w:r w:rsidR="00403590">
          <w:rPr>
            <w:rFonts w:asciiTheme="minorHAnsi" w:eastAsiaTheme="minorEastAsia" w:hAnsiTheme="minorHAnsi" w:cstheme="minorBidi"/>
            <w:iCs w:val="0"/>
            <w:noProof/>
            <w:color w:val="auto"/>
            <w:sz w:val="22"/>
            <w:szCs w:val="22"/>
            <w:lang w:val="en-US" w:eastAsia="en-US"/>
          </w:rPr>
          <w:tab/>
        </w:r>
        <w:r w:rsidR="00403590" w:rsidRPr="009F3F58">
          <w:rPr>
            <w:rStyle w:val="Hyperlink"/>
            <w:noProof/>
          </w:rPr>
          <w:t>Bootloader binary of Soil Node.</w:t>
        </w:r>
        <w:r w:rsidR="00403590">
          <w:rPr>
            <w:noProof/>
          </w:rPr>
          <w:tab/>
        </w:r>
        <w:r w:rsidR="00403590">
          <w:rPr>
            <w:noProof/>
          </w:rPr>
          <w:fldChar w:fldCharType="begin"/>
        </w:r>
        <w:r w:rsidR="00403590">
          <w:rPr>
            <w:noProof/>
          </w:rPr>
          <w:instrText xml:space="preserve"> PAGEREF _Toc27677063 \h </w:instrText>
        </w:r>
        <w:r w:rsidR="00403590">
          <w:rPr>
            <w:noProof/>
          </w:rPr>
        </w:r>
        <w:r w:rsidR="00403590">
          <w:rPr>
            <w:noProof/>
          </w:rPr>
          <w:fldChar w:fldCharType="separate"/>
        </w:r>
        <w:r w:rsidR="00403590">
          <w:rPr>
            <w:noProof/>
          </w:rPr>
          <w:t>22</w:t>
        </w:r>
        <w:r w:rsidR="00403590">
          <w:rPr>
            <w:noProof/>
          </w:rPr>
          <w:fldChar w:fldCharType="end"/>
        </w:r>
      </w:hyperlink>
    </w:p>
    <w:p w14:paraId="07D33AEC" w14:textId="69B71104" w:rsidR="00403590" w:rsidRDefault="00F220E6">
      <w:pPr>
        <w:pStyle w:val="TOC3"/>
        <w:tabs>
          <w:tab w:val="left" w:pos="1132"/>
          <w:tab w:val="right" w:leader="dot" w:pos="9351"/>
        </w:tabs>
        <w:rPr>
          <w:rFonts w:asciiTheme="minorHAnsi" w:eastAsiaTheme="minorEastAsia" w:hAnsiTheme="minorHAnsi" w:cstheme="minorBidi"/>
          <w:iCs w:val="0"/>
          <w:noProof/>
          <w:color w:val="auto"/>
          <w:sz w:val="22"/>
          <w:szCs w:val="22"/>
          <w:lang w:val="en-US" w:eastAsia="en-US"/>
        </w:rPr>
      </w:pPr>
      <w:hyperlink w:anchor="_Toc27677064" w:history="1">
        <w:r w:rsidR="00403590" w:rsidRPr="009F3F58">
          <w:rPr>
            <w:rStyle w:val="Hyperlink"/>
            <w:noProof/>
          </w:rPr>
          <w:t>6.1.2</w:t>
        </w:r>
        <w:r w:rsidR="00403590">
          <w:rPr>
            <w:rFonts w:asciiTheme="minorHAnsi" w:eastAsiaTheme="minorEastAsia" w:hAnsiTheme="minorHAnsi" w:cstheme="minorBidi"/>
            <w:iCs w:val="0"/>
            <w:noProof/>
            <w:color w:val="auto"/>
            <w:sz w:val="22"/>
            <w:szCs w:val="22"/>
            <w:lang w:val="en-US" w:eastAsia="en-US"/>
          </w:rPr>
          <w:tab/>
        </w:r>
        <w:r w:rsidR="00403590" w:rsidRPr="009F3F58">
          <w:rPr>
            <w:rStyle w:val="Hyperlink"/>
            <w:noProof/>
          </w:rPr>
          <w:t>Firmware binary of Soil Node.</w:t>
        </w:r>
        <w:r w:rsidR="00403590">
          <w:rPr>
            <w:noProof/>
          </w:rPr>
          <w:tab/>
        </w:r>
        <w:r w:rsidR="00403590">
          <w:rPr>
            <w:noProof/>
          </w:rPr>
          <w:fldChar w:fldCharType="begin"/>
        </w:r>
        <w:r w:rsidR="00403590">
          <w:rPr>
            <w:noProof/>
          </w:rPr>
          <w:instrText xml:space="preserve"> PAGEREF _Toc27677064 \h </w:instrText>
        </w:r>
        <w:r w:rsidR="00403590">
          <w:rPr>
            <w:noProof/>
          </w:rPr>
        </w:r>
        <w:r w:rsidR="00403590">
          <w:rPr>
            <w:noProof/>
          </w:rPr>
          <w:fldChar w:fldCharType="separate"/>
        </w:r>
        <w:r w:rsidR="00403590">
          <w:rPr>
            <w:noProof/>
          </w:rPr>
          <w:t>22</w:t>
        </w:r>
        <w:r w:rsidR="00403590">
          <w:rPr>
            <w:noProof/>
          </w:rPr>
          <w:fldChar w:fldCharType="end"/>
        </w:r>
      </w:hyperlink>
    </w:p>
    <w:p w14:paraId="4D88150C" w14:textId="4B10E345"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65" w:history="1">
        <w:r w:rsidR="00403590" w:rsidRPr="009F3F58">
          <w:rPr>
            <w:rStyle w:val="Hyperlink"/>
            <w:noProof/>
          </w:rPr>
          <w:t>6.2</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Project path to generate bootloader binary and Firmware binary of LED Node ZigBee Module</w:t>
        </w:r>
        <w:r w:rsidR="00403590">
          <w:rPr>
            <w:noProof/>
          </w:rPr>
          <w:tab/>
        </w:r>
        <w:r w:rsidR="00403590">
          <w:rPr>
            <w:noProof/>
          </w:rPr>
          <w:fldChar w:fldCharType="begin"/>
        </w:r>
        <w:r w:rsidR="00403590">
          <w:rPr>
            <w:noProof/>
          </w:rPr>
          <w:instrText xml:space="preserve"> PAGEREF _Toc27677065 \h </w:instrText>
        </w:r>
        <w:r w:rsidR="00403590">
          <w:rPr>
            <w:noProof/>
          </w:rPr>
        </w:r>
        <w:r w:rsidR="00403590">
          <w:rPr>
            <w:noProof/>
          </w:rPr>
          <w:fldChar w:fldCharType="separate"/>
        </w:r>
        <w:r w:rsidR="00403590">
          <w:rPr>
            <w:noProof/>
          </w:rPr>
          <w:t>23</w:t>
        </w:r>
        <w:r w:rsidR="00403590">
          <w:rPr>
            <w:noProof/>
          </w:rPr>
          <w:fldChar w:fldCharType="end"/>
        </w:r>
      </w:hyperlink>
    </w:p>
    <w:p w14:paraId="789C58BA" w14:textId="4E30ABA4" w:rsidR="00403590" w:rsidRDefault="00F220E6">
      <w:pPr>
        <w:pStyle w:val="TOC3"/>
        <w:tabs>
          <w:tab w:val="left" w:pos="1132"/>
          <w:tab w:val="right" w:leader="dot" w:pos="9351"/>
        </w:tabs>
        <w:rPr>
          <w:rFonts w:asciiTheme="minorHAnsi" w:eastAsiaTheme="minorEastAsia" w:hAnsiTheme="minorHAnsi" w:cstheme="minorBidi"/>
          <w:iCs w:val="0"/>
          <w:noProof/>
          <w:color w:val="auto"/>
          <w:sz w:val="22"/>
          <w:szCs w:val="22"/>
          <w:lang w:val="en-US" w:eastAsia="en-US"/>
        </w:rPr>
      </w:pPr>
      <w:hyperlink w:anchor="_Toc27677066" w:history="1">
        <w:r w:rsidR="00403590" w:rsidRPr="009F3F58">
          <w:rPr>
            <w:rStyle w:val="Hyperlink"/>
            <w:noProof/>
          </w:rPr>
          <w:t>6.2.1</w:t>
        </w:r>
        <w:r w:rsidR="00403590">
          <w:rPr>
            <w:rFonts w:asciiTheme="minorHAnsi" w:eastAsiaTheme="minorEastAsia" w:hAnsiTheme="minorHAnsi" w:cstheme="minorBidi"/>
            <w:iCs w:val="0"/>
            <w:noProof/>
            <w:color w:val="auto"/>
            <w:sz w:val="22"/>
            <w:szCs w:val="22"/>
            <w:lang w:val="en-US" w:eastAsia="en-US"/>
          </w:rPr>
          <w:tab/>
        </w:r>
        <w:r w:rsidR="00403590" w:rsidRPr="009F3F58">
          <w:rPr>
            <w:rStyle w:val="Hyperlink"/>
            <w:noProof/>
          </w:rPr>
          <w:t>Bootloader binary of LED Node ZigBee Module.</w:t>
        </w:r>
        <w:r w:rsidR="00403590">
          <w:rPr>
            <w:noProof/>
          </w:rPr>
          <w:tab/>
        </w:r>
        <w:r w:rsidR="00403590">
          <w:rPr>
            <w:noProof/>
          </w:rPr>
          <w:fldChar w:fldCharType="begin"/>
        </w:r>
        <w:r w:rsidR="00403590">
          <w:rPr>
            <w:noProof/>
          </w:rPr>
          <w:instrText xml:space="preserve"> PAGEREF _Toc27677066 \h </w:instrText>
        </w:r>
        <w:r w:rsidR="00403590">
          <w:rPr>
            <w:noProof/>
          </w:rPr>
        </w:r>
        <w:r w:rsidR="00403590">
          <w:rPr>
            <w:noProof/>
          </w:rPr>
          <w:fldChar w:fldCharType="separate"/>
        </w:r>
        <w:r w:rsidR="00403590">
          <w:rPr>
            <w:noProof/>
          </w:rPr>
          <w:t>23</w:t>
        </w:r>
        <w:r w:rsidR="00403590">
          <w:rPr>
            <w:noProof/>
          </w:rPr>
          <w:fldChar w:fldCharType="end"/>
        </w:r>
      </w:hyperlink>
    </w:p>
    <w:p w14:paraId="2104E2F0" w14:textId="024E28CF" w:rsidR="00403590" w:rsidRDefault="00F220E6">
      <w:pPr>
        <w:pStyle w:val="TOC3"/>
        <w:tabs>
          <w:tab w:val="left" w:pos="1132"/>
          <w:tab w:val="right" w:leader="dot" w:pos="9351"/>
        </w:tabs>
        <w:rPr>
          <w:rFonts w:asciiTheme="minorHAnsi" w:eastAsiaTheme="minorEastAsia" w:hAnsiTheme="minorHAnsi" w:cstheme="minorBidi"/>
          <w:iCs w:val="0"/>
          <w:noProof/>
          <w:color w:val="auto"/>
          <w:sz w:val="22"/>
          <w:szCs w:val="22"/>
          <w:lang w:val="en-US" w:eastAsia="en-US"/>
        </w:rPr>
      </w:pPr>
      <w:hyperlink w:anchor="_Toc27677067" w:history="1">
        <w:r w:rsidR="00403590" w:rsidRPr="009F3F58">
          <w:rPr>
            <w:rStyle w:val="Hyperlink"/>
            <w:noProof/>
          </w:rPr>
          <w:t>6.2.2</w:t>
        </w:r>
        <w:r w:rsidR="00403590">
          <w:rPr>
            <w:rFonts w:asciiTheme="minorHAnsi" w:eastAsiaTheme="minorEastAsia" w:hAnsiTheme="minorHAnsi" w:cstheme="minorBidi"/>
            <w:iCs w:val="0"/>
            <w:noProof/>
            <w:color w:val="auto"/>
            <w:sz w:val="22"/>
            <w:szCs w:val="22"/>
            <w:lang w:val="en-US" w:eastAsia="en-US"/>
          </w:rPr>
          <w:tab/>
        </w:r>
        <w:r w:rsidR="00403590" w:rsidRPr="009F3F58">
          <w:rPr>
            <w:rStyle w:val="Hyperlink"/>
            <w:noProof/>
          </w:rPr>
          <w:t>Firmware binary of LED Node ZigBee Module.</w:t>
        </w:r>
        <w:r w:rsidR="00403590">
          <w:rPr>
            <w:noProof/>
          </w:rPr>
          <w:tab/>
        </w:r>
        <w:r w:rsidR="00403590">
          <w:rPr>
            <w:noProof/>
          </w:rPr>
          <w:fldChar w:fldCharType="begin"/>
        </w:r>
        <w:r w:rsidR="00403590">
          <w:rPr>
            <w:noProof/>
          </w:rPr>
          <w:instrText xml:space="preserve"> PAGEREF _Toc27677067 \h </w:instrText>
        </w:r>
        <w:r w:rsidR="00403590">
          <w:rPr>
            <w:noProof/>
          </w:rPr>
        </w:r>
        <w:r w:rsidR="00403590">
          <w:rPr>
            <w:noProof/>
          </w:rPr>
          <w:fldChar w:fldCharType="separate"/>
        </w:r>
        <w:r w:rsidR="00403590">
          <w:rPr>
            <w:noProof/>
          </w:rPr>
          <w:t>23</w:t>
        </w:r>
        <w:r w:rsidR="00403590">
          <w:rPr>
            <w:noProof/>
          </w:rPr>
          <w:fldChar w:fldCharType="end"/>
        </w:r>
      </w:hyperlink>
    </w:p>
    <w:p w14:paraId="5382E555" w14:textId="34609A17"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68" w:history="1">
        <w:r w:rsidR="00403590" w:rsidRPr="009F3F58">
          <w:rPr>
            <w:rStyle w:val="Hyperlink"/>
            <w:noProof/>
          </w:rPr>
          <w:t>6.3</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Project path to generate bootloader binary and Firmware binary of LED Node BLE Module</w:t>
        </w:r>
        <w:r w:rsidR="00403590">
          <w:rPr>
            <w:noProof/>
          </w:rPr>
          <w:tab/>
        </w:r>
        <w:r w:rsidR="00403590">
          <w:rPr>
            <w:noProof/>
          </w:rPr>
          <w:fldChar w:fldCharType="begin"/>
        </w:r>
        <w:r w:rsidR="00403590">
          <w:rPr>
            <w:noProof/>
          </w:rPr>
          <w:instrText xml:space="preserve"> PAGEREF _Toc27677068 \h </w:instrText>
        </w:r>
        <w:r w:rsidR="00403590">
          <w:rPr>
            <w:noProof/>
          </w:rPr>
        </w:r>
        <w:r w:rsidR="00403590">
          <w:rPr>
            <w:noProof/>
          </w:rPr>
          <w:fldChar w:fldCharType="separate"/>
        </w:r>
        <w:r w:rsidR="00403590">
          <w:rPr>
            <w:noProof/>
          </w:rPr>
          <w:t>24</w:t>
        </w:r>
        <w:r w:rsidR="00403590">
          <w:rPr>
            <w:noProof/>
          </w:rPr>
          <w:fldChar w:fldCharType="end"/>
        </w:r>
      </w:hyperlink>
    </w:p>
    <w:p w14:paraId="5FA4C70B" w14:textId="3A27D16B" w:rsidR="00403590" w:rsidRDefault="00F220E6">
      <w:pPr>
        <w:pStyle w:val="TOC3"/>
        <w:tabs>
          <w:tab w:val="left" w:pos="1132"/>
          <w:tab w:val="right" w:leader="dot" w:pos="9351"/>
        </w:tabs>
        <w:rPr>
          <w:rFonts w:asciiTheme="minorHAnsi" w:eastAsiaTheme="minorEastAsia" w:hAnsiTheme="minorHAnsi" w:cstheme="minorBidi"/>
          <w:iCs w:val="0"/>
          <w:noProof/>
          <w:color w:val="auto"/>
          <w:sz w:val="22"/>
          <w:szCs w:val="22"/>
          <w:lang w:val="en-US" w:eastAsia="en-US"/>
        </w:rPr>
      </w:pPr>
      <w:hyperlink w:anchor="_Toc27677069" w:history="1">
        <w:r w:rsidR="00403590" w:rsidRPr="009F3F58">
          <w:rPr>
            <w:rStyle w:val="Hyperlink"/>
            <w:noProof/>
          </w:rPr>
          <w:t>6.3.1</w:t>
        </w:r>
        <w:r w:rsidR="00403590">
          <w:rPr>
            <w:rFonts w:asciiTheme="minorHAnsi" w:eastAsiaTheme="minorEastAsia" w:hAnsiTheme="minorHAnsi" w:cstheme="minorBidi"/>
            <w:iCs w:val="0"/>
            <w:noProof/>
            <w:color w:val="auto"/>
            <w:sz w:val="22"/>
            <w:szCs w:val="22"/>
            <w:lang w:val="en-US" w:eastAsia="en-US"/>
          </w:rPr>
          <w:tab/>
        </w:r>
        <w:r w:rsidR="00403590" w:rsidRPr="009F3F58">
          <w:rPr>
            <w:rStyle w:val="Hyperlink"/>
            <w:noProof/>
          </w:rPr>
          <w:t>Bootloader binary of LED Node BLE Module.</w:t>
        </w:r>
        <w:r w:rsidR="00403590">
          <w:rPr>
            <w:noProof/>
          </w:rPr>
          <w:tab/>
        </w:r>
        <w:r w:rsidR="00403590">
          <w:rPr>
            <w:noProof/>
          </w:rPr>
          <w:fldChar w:fldCharType="begin"/>
        </w:r>
        <w:r w:rsidR="00403590">
          <w:rPr>
            <w:noProof/>
          </w:rPr>
          <w:instrText xml:space="preserve"> PAGEREF _Toc27677069 \h </w:instrText>
        </w:r>
        <w:r w:rsidR="00403590">
          <w:rPr>
            <w:noProof/>
          </w:rPr>
        </w:r>
        <w:r w:rsidR="00403590">
          <w:rPr>
            <w:noProof/>
          </w:rPr>
          <w:fldChar w:fldCharType="separate"/>
        </w:r>
        <w:r w:rsidR="00403590">
          <w:rPr>
            <w:noProof/>
          </w:rPr>
          <w:t>24</w:t>
        </w:r>
        <w:r w:rsidR="00403590">
          <w:rPr>
            <w:noProof/>
          </w:rPr>
          <w:fldChar w:fldCharType="end"/>
        </w:r>
      </w:hyperlink>
    </w:p>
    <w:p w14:paraId="4F74D0AE" w14:textId="072F23C6" w:rsidR="00403590" w:rsidRDefault="00F220E6">
      <w:pPr>
        <w:pStyle w:val="TOC3"/>
        <w:tabs>
          <w:tab w:val="left" w:pos="1132"/>
          <w:tab w:val="right" w:leader="dot" w:pos="9351"/>
        </w:tabs>
        <w:rPr>
          <w:rFonts w:asciiTheme="minorHAnsi" w:eastAsiaTheme="minorEastAsia" w:hAnsiTheme="minorHAnsi" w:cstheme="minorBidi"/>
          <w:iCs w:val="0"/>
          <w:noProof/>
          <w:color w:val="auto"/>
          <w:sz w:val="22"/>
          <w:szCs w:val="22"/>
          <w:lang w:val="en-US" w:eastAsia="en-US"/>
        </w:rPr>
      </w:pPr>
      <w:hyperlink w:anchor="_Toc27677070" w:history="1">
        <w:r w:rsidR="00403590" w:rsidRPr="009F3F58">
          <w:rPr>
            <w:rStyle w:val="Hyperlink"/>
            <w:noProof/>
          </w:rPr>
          <w:t>6.3.2</w:t>
        </w:r>
        <w:r w:rsidR="00403590">
          <w:rPr>
            <w:rFonts w:asciiTheme="minorHAnsi" w:eastAsiaTheme="minorEastAsia" w:hAnsiTheme="minorHAnsi" w:cstheme="minorBidi"/>
            <w:iCs w:val="0"/>
            <w:noProof/>
            <w:color w:val="auto"/>
            <w:sz w:val="22"/>
            <w:szCs w:val="22"/>
            <w:lang w:val="en-US" w:eastAsia="en-US"/>
          </w:rPr>
          <w:tab/>
        </w:r>
        <w:r w:rsidR="00403590" w:rsidRPr="009F3F58">
          <w:rPr>
            <w:rStyle w:val="Hyperlink"/>
            <w:noProof/>
          </w:rPr>
          <w:t>Firmware binary of LED Node BLE Module.</w:t>
        </w:r>
        <w:r w:rsidR="00403590">
          <w:rPr>
            <w:noProof/>
          </w:rPr>
          <w:tab/>
        </w:r>
        <w:r w:rsidR="00403590">
          <w:rPr>
            <w:noProof/>
          </w:rPr>
          <w:fldChar w:fldCharType="begin"/>
        </w:r>
        <w:r w:rsidR="00403590">
          <w:rPr>
            <w:noProof/>
          </w:rPr>
          <w:instrText xml:space="preserve"> PAGEREF _Toc27677070 \h </w:instrText>
        </w:r>
        <w:r w:rsidR="00403590">
          <w:rPr>
            <w:noProof/>
          </w:rPr>
        </w:r>
        <w:r w:rsidR="00403590">
          <w:rPr>
            <w:noProof/>
          </w:rPr>
          <w:fldChar w:fldCharType="separate"/>
        </w:r>
        <w:r w:rsidR="00403590">
          <w:rPr>
            <w:noProof/>
          </w:rPr>
          <w:t>24</w:t>
        </w:r>
        <w:r w:rsidR="00403590">
          <w:rPr>
            <w:noProof/>
          </w:rPr>
          <w:fldChar w:fldCharType="end"/>
        </w:r>
      </w:hyperlink>
    </w:p>
    <w:p w14:paraId="4F767B53" w14:textId="15F21903"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71" w:history="1">
        <w:r w:rsidR="00403590" w:rsidRPr="009F3F58">
          <w:rPr>
            <w:rStyle w:val="Hyperlink"/>
            <w:noProof/>
          </w:rPr>
          <w:t>6.4</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Project path to generate bootloader binary and Firmware binary of Mezzanine Board</w:t>
        </w:r>
        <w:r w:rsidR="00403590">
          <w:rPr>
            <w:noProof/>
          </w:rPr>
          <w:tab/>
        </w:r>
        <w:r w:rsidR="00403590">
          <w:rPr>
            <w:noProof/>
          </w:rPr>
          <w:fldChar w:fldCharType="begin"/>
        </w:r>
        <w:r w:rsidR="00403590">
          <w:rPr>
            <w:noProof/>
          </w:rPr>
          <w:instrText xml:space="preserve"> PAGEREF _Toc27677071 \h </w:instrText>
        </w:r>
        <w:r w:rsidR="00403590">
          <w:rPr>
            <w:noProof/>
          </w:rPr>
        </w:r>
        <w:r w:rsidR="00403590">
          <w:rPr>
            <w:noProof/>
          </w:rPr>
          <w:fldChar w:fldCharType="separate"/>
        </w:r>
        <w:r w:rsidR="00403590">
          <w:rPr>
            <w:noProof/>
          </w:rPr>
          <w:t>25</w:t>
        </w:r>
        <w:r w:rsidR="00403590">
          <w:rPr>
            <w:noProof/>
          </w:rPr>
          <w:fldChar w:fldCharType="end"/>
        </w:r>
      </w:hyperlink>
    </w:p>
    <w:p w14:paraId="0F66105F" w14:textId="33CE3093" w:rsidR="00403590" w:rsidRDefault="00F220E6">
      <w:pPr>
        <w:pStyle w:val="TOC3"/>
        <w:tabs>
          <w:tab w:val="left" w:pos="1132"/>
          <w:tab w:val="right" w:leader="dot" w:pos="9351"/>
        </w:tabs>
        <w:rPr>
          <w:rFonts w:asciiTheme="minorHAnsi" w:eastAsiaTheme="minorEastAsia" w:hAnsiTheme="minorHAnsi" w:cstheme="minorBidi"/>
          <w:iCs w:val="0"/>
          <w:noProof/>
          <w:color w:val="auto"/>
          <w:sz w:val="22"/>
          <w:szCs w:val="22"/>
          <w:lang w:val="en-US" w:eastAsia="en-US"/>
        </w:rPr>
      </w:pPr>
      <w:hyperlink w:anchor="_Toc27677072" w:history="1">
        <w:r w:rsidR="00403590" w:rsidRPr="009F3F58">
          <w:rPr>
            <w:rStyle w:val="Hyperlink"/>
            <w:noProof/>
          </w:rPr>
          <w:t>6.4.1</w:t>
        </w:r>
        <w:r w:rsidR="00403590">
          <w:rPr>
            <w:rFonts w:asciiTheme="minorHAnsi" w:eastAsiaTheme="minorEastAsia" w:hAnsiTheme="minorHAnsi" w:cstheme="minorBidi"/>
            <w:iCs w:val="0"/>
            <w:noProof/>
            <w:color w:val="auto"/>
            <w:sz w:val="22"/>
            <w:szCs w:val="22"/>
            <w:lang w:val="en-US" w:eastAsia="en-US"/>
          </w:rPr>
          <w:tab/>
        </w:r>
        <w:r w:rsidR="00403590" w:rsidRPr="009F3F58">
          <w:rPr>
            <w:rStyle w:val="Hyperlink"/>
            <w:noProof/>
          </w:rPr>
          <w:t>Bootloader binary of Mezzanine board.</w:t>
        </w:r>
        <w:r w:rsidR="00403590">
          <w:rPr>
            <w:noProof/>
          </w:rPr>
          <w:tab/>
        </w:r>
        <w:r w:rsidR="00403590">
          <w:rPr>
            <w:noProof/>
          </w:rPr>
          <w:fldChar w:fldCharType="begin"/>
        </w:r>
        <w:r w:rsidR="00403590">
          <w:rPr>
            <w:noProof/>
          </w:rPr>
          <w:instrText xml:space="preserve"> PAGEREF _Toc27677072 \h </w:instrText>
        </w:r>
        <w:r w:rsidR="00403590">
          <w:rPr>
            <w:noProof/>
          </w:rPr>
        </w:r>
        <w:r w:rsidR="00403590">
          <w:rPr>
            <w:noProof/>
          </w:rPr>
          <w:fldChar w:fldCharType="separate"/>
        </w:r>
        <w:r w:rsidR="00403590">
          <w:rPr>
            <w:noProof/>
          </w:rPr>
          <w:t>25</w:t>
        </w:r>
        <w:r w:rsidR="00403590">
          <w:rPr>
            <w:noProof/>
          </w:rPr>
          <w:fldChar w:fldCharType="end"/>
        </w:r>
      </w:hyperlink>
    </w:p>
    <w:p w14:paraId="598ED198" w14:textId="2A98FE02" w:rsidR="00403590" w:rsidRDefault="00F220E6">
      <w:pPr>
        <w:pStyle w:val="TOC3"/>
        <w:tabs>
          <w:tab w:val="left" w:pos="1132"/>
          <w:tab w:val="right" w:leader="dot" w:pos="9351"/>
        </w:tabs>
        <w:rPr>
          <w:rFonts w:asciiTheme="minorHAnsi" w:eastAsiaTheme="minorEastAsia" w:hAnsiTheme="minorHAnsi" w:cstheme="minorBidi"/>
          <w:iCs w:val="0"/>
          <w:noProof/>
          <w:color w:val="auto"/>
          <w:sz w:val="22"/>
          <w:szCs w:val="22"/>
          <w:lang w:val="en-US" w:eastAsia="en-US"/>
        </w:rPr>
      </w:pPr>
      <w:hyperlink w:anchor="_Toc27677073" w:history="1">
        <w:r w:rsidR="00403590" w:rsidRPr="009F3F58">
          <w:rPr>
            <w:rStyle w:val="Hyperlink"/>
            <w:noProof/>
          </w:rPr>
          <w:t>6.4.2</w:t>
        </w:r>
        <w:r w:rsidR="00403590">
          <w:rPr>
            <w:rFonts w:asciiTheme="minorHAnsi" w:eastAsiaTheme="minorEastAsia" w:hAnsiTheme="minorHAnsi" w:cstheme="minorBidi"/>
            <w:iCs w:val="0"/>
            <w:noProof/>
            <w:color w:val="auto"/>
            <w:sz w:val="22"/>
            <w:szCs w:val="22"/>
            <w:lang w:val="en-US" w:eastAsia="en-US"/>
          </w:rPr>
          <w:tab/>
        </w:r>
        <w:r w:rsidR="00403590" w:rsidRPr="009F3F58">
          <w:rPr>
            <w:rStyle w:val="Hyperlink"/>
            <w:noProof/>
          </w:rPr>
          <w:t>Firmware binary of Mezzanine board.</w:t>
        </w:r>
        <w:r w:rsidR="00403590">
          <w:rPr>
            <w:noProof/>
          </w:rPr>
          <w:tab/>
        </w:r>
        <w:r w:rsidR="00403590">
          <w:rPr>
            <w:noProof/>
          </w:rPr>
          <w:fldChar w:fldCharType="begin"/>
        </w:r>
        <w:r w:rsidR="00403590">
          <w:rPr>
            <w:noProof/>
          </w:rPr>
          <w:instrText xml:space="preserve"> PAGEREF _Toc27677073 \h </w:instrText>
        </w:r>
        <w:r w:rsidR="00403590">
          <w:rPr>
            <w:noProof/>
          </w:rPr>
        </w:r>
        <w:r w:rsidR="00403590">
          <w:rPr>
            <w:noProof/>
          </w:rPr>
          <w:fldChar w:fldCharType="separate"/>
        </w:r>
        <w:r w:rsidR="00403590">
          <w:rPr>
            <w:noProof/>
          </w:rPr>
          <w:t>25</w:t>
        </w:r>
        <w:r w:rsidR="00403590">
          <w:rPr>
            <w:noProof/>
          </w:rPr>
          <w:fldChar w:fldCharType="end"/>
        </w:r>
      </w:hyperlink>
    </w:p>
    <w:p w14:paraId="570BA030" w14:textId="6BC4CCB3" w:rsidR="00403590" w:rsidRDefault="00F220E6">
      <w:pPr>
        <w:pStyle w:val="TOC1"/>
        <w:tabs>
          <w:tab w:val="left" w:pos="400"/>
          <w:tab w:val="right" w:leader="dot" w:pos="9351"/>
        </w:tabs>
        <w:rPr>
          <w:rFonts w:asciiTheme="minorHAnsi" w:eastAsiaTheme="minorEastAsia" w:hAnsiTheme="minorHAnsi" w:cstheme="minorBidi"/>
          <w:b w:val="0"/>
          <w:bCs w:val="0"/>
          <w:caps w:val="0"/>
          <w:noProof/>
          <w:color w:val="auto"/>
          <w:szCs w:val="22"/>
          <w:lang w:eastAsia="en-US"/>
        </w:rPr>
      </w:pPr>
      <w:hyperlink w:anchor="_Toc27677074" w:history="1">
        <w:r w:rsidR="00403590" w:rsidRPr="009F3F58">
          <w:rPr>
            <w:rStyle w:val="Hyperlink"/>
            <w:noProof/>
          </w:rPr>
          <w:t>7</w:t>
        </w:r>
        <w:r w:rsidR="00403590">
          <w:rPr>
            <w:rFonts w:asciiTheme="minorHAnsi" w:eastAsiaTheme="minorEastAsia" w:hAnsiTheme="minorHAnsi" w:cstheme="minorBidi"/>
            <w:b w:val="0"/>
            <w:bCs w:val="0"/>
            <w:caps w:val="0"/>
            <w:noProof/>
            <w:color w:val="auto"/>
            <w:szCs w:val="22"/>
            <w:lang w:eastAsia="en-US"/>
          </w:rPr>
          <w:tab/>
        </w:r>
        <w:r w:rsidR="00403590" w:rsidRPr="009F3F58">
          <w:rPr>
            <w:rStyle w:val="Hyperlink"/>
            <w:noProof/>
          </w:rPr>
          <w:t>Flash MCU on board</w:t>
        </w:r>
        <w:r w:rsidR="00403590">
          <w:rPr>
            <w:noProof/>
          </w:rPr>
          <w:tab/>
        </w:r>
        <w:r w:rsidR="00403590">
          <w:rPr>
            <w:noProof/>
          </w:rPr>
          <w:fldChar w:fldCharType="begin"/>
        </w:r>
        <w:r w:rsidR="00403590">
          <w:rPr>
            <w:noProof/>
          </w:rPr>
          <w:instrText xml:space="preserve"> PAGEREF _Toc27677074 \h </w:instrText>
        </w:r>
        <w:r w:rsidR="00403590">
          <w:rPr>
            <w:noProof/>
          </w:rPr>
        </w:r>
        <w:r w:rsidR="00403590">
          <w:rPr>
            <w:noProof/>
          </w:rPr>
          <w:fldChar w:fldCharType="separate"/>
        </w:r>
        <w:r w:rsidR="00403590">
          <w:rPr>
            <w:noProof/>
          </w:rPr>
          <w:t>26</w:t>
        </w:r>
        <w:r w:rsidR="00403590">
          <w:rPr>
            <w:noProof/>
          </w:rPr>
          <w:fldChar w:fldCharType="end"/>
        </w:r>
      </w:hyperlink>
    </w:p>
    <w:p w14:paraId="740D47D2" w14:textId="7CE28329"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75" w:history="1">
        <w:r w:rsidR="00403590" w:rsidRPr="009F3F58">
          <w:rPr>
            <w:rStyle w:val="Hyperlink"/>
            <w:noProof/>
          </w:rPr>
          <w:t>7.1</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Bootloader path and Firmware Binary path for Soil Node.</w:t>
        </w:r>
        <w:r w:rsidR="00403590">
          <w:rPr>
            <w:noProof/>
          </w:rPr>
          <w:tab/>
        </w:r>
        <w:r w:rsidR="00403590">
          <w:rPr>
            <w:noProof/>
          </w:rPr>
          <w:fldChar w:fldCharType="begin"/>
        </w:r>
        <w:r w:rsidR="00403590">
          <w:rPr>
            <w:noProof/>
          </w:rPr>
          <w:instrText xml:space="preserve"> PAGEREF _Toc27677075 \h </w:instrText>
        </w:r>
        <w:r w:rsidR="00403590">
          <w:rPr>
            <w:noProof/>
          </w:rPr>
        </w:r>
        <w:r w:rsidR="00403590">
          <w:rPr>
            <w:noProof/>
          </w:rPr>
          <w:fldChar w:fldCharType="separate"/>
        </w:r>
        <w:r w:rsidR="00403590">
          <w:rPr>
            <w:noProof/>
          </w:rPr>
          <w:t>26</w:t>
        </w:r>
        <w:r w:rsidR="00403590">
          <w:rPr>
            <w:noProof/>
          </w:rPr>
          <w:fldChar w:fldCharType="end"/>
        </w:r>
      </w:hyperlink>
    </w:p>
    <w:p w14:paraId="3C894331" w14:textId="27F82CE0"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76" w:history="1">
        <w:r w:rsidR="00403590" w:rsidRPr="009F3F58">
          <w:rPr>
            <w:rStyle w:val="Hyperlink"/>
            <w:noProof/>
          </w:rPr>
          <w:t>7.2</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Bootloader path and Firmware Binary path for LED Node ZigBee Module.</w:t>
        </w:r>
        <w:r w:rsidR="00403590">
          <w:rPr>
            <w:noProof/>
          </w:rPr>
          <w:tab/>
        </w:r>
        <w:r w:rsidR="00403590">
          <w:rPr>
            <w:noProof/>
          </w:rPr>
          <w:fldChar w:fldCharType="begin"/>
        </w:r>
        <w:r w:rsidR="00403590">
          <w:rPr>
            <w:noProof/>
          </w:rPr>
          <w:instrText xml:space="preserve"> PAGEREF _Toc27677076 \h </w:instrText>
        </w:r>
        <w:r w:rsidR="00403590">
          <w:rPr>
            <w:noProof/>
          </w:rPr>
        </w:r>
        <w:r w:rsidR="00403590">
          <w:rPr>
            <w:noProof/>
          </w:rPr>
          <w:fldChar w:fldCharType="separate"/>
        </w:r>
        <w:r w:rsidR="00403590">
          <w:rPr>
            <w:noProof/>
          </w:rPr>
          <w:t>26</w:t>
        </w:r>
        <w:r w:rsidR="00403590">
          <w:rPr>
            <w:noProof/>
          </w:rPr>
          <w:fldChar w:fldCharType="end"/>
        </w:r>
      </w:hyperlink>
    </w:p>
    <w:p w14:paraId="78E38B09" w14:textId="0EA3B31C"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77" w:history="1">
        <w:r w:rsidR="00403590" w:rsidRPr="009F3F58">
          <w:rPr>
            <w:rStyle w:val="Hyperlink"/>
            <w:noProof/>
          </w:rPr>
          <w:t>7.3</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Bootloader path and Firmware Binary path for LED Node BLE Module.</w:t>
        </w:r>
        <w:r w:rsidR="00403590">
          <w:rPr>
            <w:noProof/>
          </w:rPr>
          <w:tab/>
        </w:r>
        <w:r w:rsidR="00403590">
          <w:rPr>
            <w:noProof/>
          </w:rPr>
          <w:fldChar w:fldCharType="begin"/>
        </w:r>
        <w:r w:rsidR="00403590">
          <w:rPr>
            <w:noProof/>
          </w:rPr>
          <w:instrText xml:space="preserve"> PAGEREF _Toc27677077 \h </w:instrText>
        </w:r>
        <w:r w:rsidR="00403590">
          <w:rPr>
            <w:noProof/>
          </w:rPr>
        </w:r>
        <w:r w:rsidR="00403590">
          <w:rPr>
            <w:noProof/>
          </w:rPr>
          <w:fldChar w:fldCharType="separate"/>
        </w:r>
        <w:r w:rsidR="00403590">
          <w:rPr>
            <w:noProof/>
          </w:rPr>
          <w:t>26</w:t>
        </w:r>
        <w:r w:rsidR="00403590">
          <w:rPr>
            <w:noProof/>
          </w:rPr>
          <w:fldChar w:fldCharType="end"/>
        </w:r>
      </w:hyperlink>
    </w:p>
    <w:p w14:paraId="4C59C91C" w14:textId="3E0E9600" w:rsidR="00403590" w:rsidRDefault="00F220E6">
      <w:pPr>
        <w:pStyle w:val="TOC2"/>
        <w:tabs>
          <w:tab w:val="left" w:pos="849"/>
          <w:tab w:val="right" w:leader="dot" w:pos="9351"/>
        </w:tabs>
        <w:rPr>
          <w:rFonts w:asciiTheme="minorHAnsi" w:eastAsiaTheme="minorEastAsia" w:hAnsiTheme="minorHAnsi" w:cstheme="minorBidi"/>
          <w:noProof/>
          <w:color w:val="auto"/>
          <w:sz w:val="22"/>
          <w:szCs w:val="22"/>
          <w:lang w:val="en-US" w:eastAsia="en-US"/>
        </w:rPr>
      </w:pPr>
      <w:hyperlink w:anchor="_Toc27677078" w:history="1">
        <w:r w:rsidR="00403590" w:rsidRPr="009F3F58">
          <w:rPr>
            <w:rStyle w:val="Hyperlink"/>
            <w:noProof/>
          </w:rPr>
          <w:t>7.4</w:t>
        </w:r>
        <w:r w:rsidR="00403590">
          <w:rPr>
            <w:rFonts w:asciiTheme="minorHAnsi" w:eastAsiaTheme="minorEastAsia" w:hAnsiTheme="minorHAnsi" w:cstheme="minorBidi"/>
            <w:noProof/>
            <w:color w:val="auto"/>
            <w:sz w:val="22"/>
            <w:szCs w:val="22"/>
            <w:lang w:val="en-US" w:eastAsia="en-US"/>
          </w:rPr>
          <w:tab/>
        </w:r>
        <w:r w:rsidR="00403590" w:rsidRPr="009F3F58">
          <w:rPr>
            <w:rStyle w:val="Hyperlink"/>
            <w:noProof/>
          </w:rPr>
          <w:t>Bootloader path and Firmware Binary path for Mezzanine card.</w:t>
        </w:r>
        <w:r w:rsidR="00403590">
          <w:rPr>
            <w:noProof/>
          </w:rPr>
          <w:tab/>
        </w:r>
        <w:r w:rsidR="00403590">
          <w:rPr>
            <w:noProof/>
          </w:rPr>
          <w:fldChar w:fldCharType="begin"/>
        </w:r>
        <w:r w:rsidR="00403590">
          <w:rPr>
            <w:noProof/>
          </w:rPr>
          <w:instrText xml:space="preserve"> PAGEREF _Toc27677078 \h </w:instrText>
        </w:r>
        <w:r w:rsidR="00403590">
          <w:rPr>
            <w:noProof/>
          </w:rPr>
        </w:r>
        <w:r w:rsidR="00403590">
          <w:rPr>
            <w:noProof/>
          </w:rPr>
          <w:fldChar w:fldCharType="separate"/>
        </w:r>
        <w:r w:rsidR="00403590">
          <w:rPr>
            <w:noProof/>
          </w:rPr>
          <w:t>27</w:t>
        </w:r>
        <w:r w:rsidR="00403590">
          <w:rPr>
            <w:noProof/>
          </w:rPr>
          <w:fldChar w:fldCharType="end"/>
        </w:r>
      </w:hyperlink>
    </w:p>
    <w:p w14:paraId="1DEE4C51" w14:textId="0F942A8A" w:rsidR="00F74453" w:rsidRDefault="00FB4263" w:rsidP="00F74453">
      <w:pPr>
        <w:pStyle w:val="TOC2"/>
        <w:tabs>
          <w:tab w:val="right" w:leader="dot" w:pos="9400"/>
        </w:tabs>
        <w:rPr>
          <w:rFonts w:ascii="Calibri" w:hAnsi="Calibri" w:cs="Calibri"/>
          <w:b/>
          <w:bCs/>
          <w:color w:val="auto"/>
          <w:sz w:val="32"/>
          <w:szCs w:val="22"/>
          <w:lang w:eastAsia="en-US"/>
        </w:rPr>
      </w:pPr>
      <w:r>
        <w:fldChar w:fldCharType="end"/>
      </w:r>
    </w:p>
    <w:p w14:paraId="0437B2B4" w14:textId="77777777" w:rsidR="00F84C9C" w:rsidRDefault="00F84C9C">
      <w:pPr>
        <w:suppressAutoHyphens w:val="0"/>
        <w:jc w:val="left"/>
        <w:rPr>
          <w:b/>
          <w:bCs/>
          <w:sz w:val="32"/>
        </w:rPr>
      </w:pPr>
      <w:r>
        <w:rPr>
          <w:b/>
          <w:bCs/>
          <w:sz w:val="32"/>
        </w:rPr>
        <w:br w:type="page"/>
      </w:r>
    </w:p>
    <w:p w14:paraId="28107227" w14:textId="6EDBE045" w:rsidR="003A3AB0" w:rsidRDefault="003A3AB0" w:rsidP="003A3AB0">
      <w:pPr>
        <w:jc w:val="center"/>
        <w:rPr>
          <w:b/>
          <w:bCs/>
          <w:sz w:val="32"/>
        </w:rPr>
      </w:pPr>
      <w:r>
        <w:rPr>
          <w:b/>
          <w:bCs/>
          <w:sz w:val="32"/>
        </w:rPr>
        <w:lastRenderedPageBreak/>
        <w:t>FIGURES</w:t>
      </w:r>
    </w:p>
    <w:p w14:paraId="19F807DB" w14:textId="77777777" w:rsidR="003A3AB0" w:rsidRDefault="003A3AB0" w:rsidP="003A3AB0">
      <w:pPr>
        <w:jc w:val="center"/>
        <w:rPr>
          <w:b/>
          <w:bCs/>
          <w:sz w:val="32"/>
        </w:rPr>
      </w:pPr>
    </w:p>
    <w:p w14:paraId="2CC8C148" w14:textId="16D2F222" w:rsidR="00403590" w:rsidRDefault="003A3AB0">
      <w:pPr>
        <w:pStyle w:val="TableofFigures"/>
        <w:tabs>
          <w:tab w:val="right" w:leader="dot" w:pos="9351"/>
        </w:tabs>
        <w:rPr>
          <w:rFonts w:asciiTheme="minorHAnsi" w:eastAsiaTheme="minorEastAsia" w:hAnsiTheme="minorHAnsi" w:cstheme="minorBidi"/>
          <w:noProof/>
          <w:color w:val="auto"/>
          <w:szCs w:val="22"/>
          <w:lang w:eastAsia="en-US"/>
        </w:rPr>
      </w:pPr>
      <w:r>
        <w:fldChar w:fldCharType="begin"/>
      </w:r>
      <w:r>
        <w:instrText xml:space="preserve"> TOC \h \z \c "Figure" </w:instrText>
      </w:r>
      <w:r>
        <w:fldChar w:fldCharType="separate"/>
      </w:r>
      <w:hyperlink w:anchor="_Toc27677079" w:history="1">
        <w:r w:rsidR="00403590" w:rsidRPr="00F91ECE">
          <w:rPr>
            <w:rStyle w:val="Hyperlink"/>
            <w:noProof/>
          </w:rPr>
          <w:t>Figure 1 :Creat Silicon Lab Account</w:t>
        </w:r>
        <w:r w:rsidR="00403590">
          <w:rPr>
            <w:noProof/>
            <w:webHidden/>
          </w:rPr>
          <w:tab/>
        </w:r>
        <w:r w:rsidR="00403590">
          <w:rPr>
            <w:noProof/>
            <w:webHidden/>
          </w:rPr>
          <w:fldChar w:fldCharType="begin"/>
        </w:r>
        <w:r w:rsidR="00403590">
          <w:rPr>
            <w:noProof/>
            <w:webHidden/>
          </w:rPr>
          <w:instrText xml:space="preserve"> PAGEREF _Toc27677079 \h </w:instrText>
        </w:r>
        <w:r w:rsidR="00403590">
          <w:rPr>
            <w:noProof/>
            <w:webHidden/>
          </w:rPr>
        </w:r>
        <w:r w:rsidR="00403590">
          <w:rPr>
            <w:noProof/>
            <w:webHidden/>
          </w:rPr>
          <w:fldChar w:fldCharType="separate"/>
        </w:r>
        <w:r w:rsidR="00403590">
          <w:rPr>
            <w:noProof/>
            <w:webHidden/>
          </w:rPr>
          <w:t>6</w:t>
        </w:r>
        <w:r w:rsidR="00403590">
          <w:rPr>
            <w:noProof/>
            <w:webHidden/>
          </w:rPr>
          <w:fldChar w:fldCharType="end"/>
        </w:r>
      </w:hyperlink>
    </w:p>
    <w:p w14:paraId="2CABC08C" w14:textId="609921F4"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80" w:history="1">
        <w:r w:rsidR="00403590" w:rsidRPr="00F91ECE">
          <w:rPr>
            <w:rStyle w:val="Hyperlink"/>
            <w:noProof/>
          </w:rPr>
          <w:t>Figure 2 : Login window on Simplicity studio</w:t>
        </w:r>
        <w:r w:rsidR="00403590">
          <w:rPr>
            <w:noProof/>
            <w:webHidden/>
          </w:rPr>
          <w:tab/>
        </w:r>
        <w:r w:rsidR="00403590">
          <w:rPr>
            <w:noProof/>
            <w:webHidden/>
          </w:rPr>
          <w:fldChar w:fldCharType="begin"/>
        </w:r>
        <w:r w:rsidR="00403590">
          <w:rPr>
            <w:noProof/>
            <w:webHidden/>
          </w:rPr>
          <w:instrText xml:space="preserve"> PAGEREF _Toc27677080 \h </w:instrText>
        </w:r>
        <w:r w:rsidR="00403590">
          <w:rPr>
            <w:noProof/>
            <w:webHidden/>
          </w:rPr>
        </w:r>
        <w:r w:rsidR="00403590">
          <w:rPr>
            <w:noProof/>
            <w:webHidden/>
          </w:rPr>
          <w:fldChar w:fldCharType="separate"/>
        </w:r>
        <w:r w:rsidR="00403590">
          <w:rPr>
            <w:noProof/>
            <w:webHidden/>
          </w:rPr>
          <w:t>7</w:t>
        </w:r>
        <w:r w:rsidR="00403590">
          <w:rPr>
            <w:noProof/>
            <w:webHidden/>
          </w:rPr>
          <w:fldChar w:fldCharType="end"/>
        </w:r>
      </w:hyperlink>
    </w:p>
    <w:p w14:paraId="54068915" w14:textId="53561FAC"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81" w:history="1">
        <w:r w:rsidR="00403590" w:rsidRPr="00F91ECE">
          <w:rPr>
            <w:rStyle w:val="Hyperlink"/>
            <w:noProof/>
          </w:rPr>
          <w:t>Figure 3 : installation progress bar</w:t>
        </w:r>
        <w:r w:rsidR="00403590">
          <w:rPr>
            <w:noProof/>
            <w:webHidden/>
          </w:rPr>
          <w:tab/>
        </w:r>
        <w:r w:rsidR="00403590">
          <w:rPr>
            <w:noProof/>
            <w:webHidden/>
          </w:rPr>
          <w:fldChar w:fldCharType="begin"/>
        </w:r>
        <w:r w:rsidR="00403590">
          <w:rPr>
            <w:noProof/>
            <w:webHidden/>
          </w:rPr>
          <w:instrText xml:space="preserve"> PAGEREF _Toc27677081 \h </w:instrText>
        </w:r>
        <w:r w:rsidR="00403590">
          <w:rPr>
            <w:noProof/>
            <w:webHidden/>
          </w:rPr>
        </w:r>
        <w:r w:rsidR="00403590">
          <w:rPr>
            <w:noProof/>
            <w:webHidden/>
          </w:rPr>
          <w:fldChar w:fldCharType="separate"/>
        </w:r>
        <w:r w:rsidR="00403590">
          <w:rPr>
            <w:noProof/>
            <w:webHidden/>
          </w:rPr>
          <w:t>8</w:t>
        </w:r>
        <w:r w:rsidR="00403590">
          <w:rPr>
            <w:noProof/>
            <w:webHidden/>
          </w:rPr>
          <w:fldChar w:fldCharType="end"/>
        </w:r>
      </w:hyperlink>
    </w:p>
    <w:p w14:paraId="19C5DCBF" w14:textId="04D5A830"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82" w:history="1">
        <w:r w:rsidR="00403590" w:rsidRPr="00F91ECE">
          <w:rPr>
            <w:rStyle w:val="Hyperlink"/>
            <w:noProof/>
          </w:rPr>
          <w:t>Figure 4 : Package Install option</w:t>
        </w:r>
        <w:r w:rsidR="00403590">
          <w:rPr>
            <w:noProof/>
            <w:webHidden/>
          </w:rPr>
          <w:tab/>
        </w:r>
        <w:r w:rsidR="00403590">
          <w:rPr>
            <w:noProof/>
            <w:webHidden/>
          </w:rPr>
          <w:fldChar w:fldCharType="begin"/>
        </w:r>
        <w:r w:rsidR="00403590">
          <w:rPr>
            <w:noProof/>
            <w:webHidden/>
          </w:rPr>
          <w:instrText xml:space="preserve"> PAGEREF _Toc27677082 \h </w:instrText>
        </w:r>
        <w:r w:rsidR="00403590">
          <w:rPr>
            <w:noProof/>
            <w:webHidden/>
          </w:rPr>
        </w:r>
        <w:r w:rsidR="00403590">
          <w:rPr>
            <w:noProof/>
            <w:webHidden/>
          </w:rPr>
          <w:fldChar w:fldCharType="separate"/>
        </w:r>
        <w:r w:rsidR="00403590">
          <w:rPr>
            <w:noProof/>
            <w:webHidden/>
          </w:rPr>
          <w:t>8</w:t>
        </w:r>
        <w:r w:rsidR="00403590">
          <w:rPr>
            <w:noProof/>
            <w:webHidden/>
          </w:rPr>
          <w:fldChar w:fldCharType="end"/>
        </w:r>
      </w:hyperlink>
    </w:p>
    <w:p w14:paraId="56B2575D" w14:textId="6DFB218B"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83" w:history="1">
        <w:r w:rsidR="00403590" w:rsidRPr="00F91ECE">
          <w:rPr>
            <w:rStyle w:val="Hyperlink"/>
            <w:noProof/>
          </w:rPr>
          <w:t>Figure 5 : Install by product group</w:t>
        </w:r>
        <w:r w:rsidR="00403590">
          <w:rPr>
            <w:noProof/>
            <w:webHidden/>
          </w:rPr>
          <w:tab/>
        </w:r>
        <w:r w:rsidR="00403590">
          <w:rPr>
            <w:noProof/>
            <w:webHidden/>
          </w:rPr>
          <w:fldChar w:fldCharType="begin"/>
        </w:r>
        <w:r w:rsidR="00403590">
          <w:rPr>
            <w:noProof/>
            <w:webHidden/>
          </w:rPr>
          <w:instrText xml:space="preserve"> PAGEREF _Toc27677083 \h </w:instrText>
        </w:r>
        <w:r w:rsidR="00403590">
          <w:rPr>
            <w:noProof/>
            <w:webHidden/>
          </w:rPr>
        </w:r>
        <w:r w:rsidR="00403590">
          <w:rPr>
            <w:noProof/>
            <w:webHidden/>
          </w:rPr>
          <w:fldChar w:fldCharType="separate"/>
        </w:r>
        <w:r w:rsidR="00403590">
          <w:rPr>
            <w:noProof/>
            <w:webHidden/>
          </w:rPr>
          <w:t>9</w:t>
        </w:r>
        <w:r w:rsidR="00403590">
          <w:rPr>
            <w:noProof/>
            <w:webHidden/>
          </w:rPr>
          <w:fldChar w:fldCharType="end"/>
        </w:r>
      </w:hyperlink>
    </w:p>
    <w:p w14:paraId="12CE6BAC" w14:textId="5FD87FBD"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84" w:history="1">
        <w:r w:rsidR="00403590" w:rsidRPr="00F91ECE">
          <w:rPr>
            <w:rStyle w:val="Hyperlink"/>
            <w:noProof/>
          </w:rPr>
          <w:t>Figure 6 : Installation window</w:t>
        </w:r>
        <w:r w:rsidR="00403590">
          <w:rPr>
            <w:noProof/>
            <w:webHidden/>
          </w:rPr>
          <w:tab/>
        </w:r>
        <w:r w:rsidR="00403590">
          <w:rPr>
            <w:noProof/>
            <w:webHidden/>
          </w:rPr>
          <w:fldChar w:fldCharType="begin"/>
        </w:r>
        <w:r w:rsidR="00403590">
          <w:rPr>
            <w:noProof/>
            <w:webHidden/>
          </w:rPr>
          <w:instrText xml:space="preserve"> PAGEREF _Toc27677084 \h </w:instrText>
        </w:r>
        <w:r w:rsidR="00403590">
          <w:rPr>
            <w:noProof/>
            <w:webHidden/>
          </w:rPr>
        </w:r>
        <w:r w:rsidR="00403590">
          <w:rPr>
            <w:noProof/>
            <w:webHidden/>
          </w:rPr>
          <w:fldChar w:fldCharType="separate"/>
        </w:r>
        <w:r w:rsidR="00403590">
          <w:rPr>
            <w:noProof/>
            <w:webHidden/>
          </w:rPr>
          <w:t>10</w:t>
        </w:r>
        <w:r w:rsidR="00403590">
          <w:rPr>
            <w:noProof/>
            <w:webHidden/>
          </w:rPr>
          <w:fldChar w:fldCharType="end"/>
        </w:r>
      </w:hyperlink>
    </w:p>
    <w:p w14:paraId="140553A5" w14:textId="3A50C3AD"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85" w:history="1">
        <w:r w:rsidR="00403590" w:rsidRPr="00F91ECE">
          <w:rPr>
            <w:rStyle w:val="Hyperlink"/>
            <w:noProof/>
          </w:rPr>
          <w:t>Figure 7 : Restart simplicity studio after installation complete</w:t>
        </w:r>
        <w:r w:rsidR="00403590">
          <w:rPr>
            <w:noProof/>
            <w:webHidden/>
          </w:rPr>
          <w:tab/>
        </w:r>
        <w:r w:rsidR="00403590">
          <w:rPr>
            <w:noProof/>
            <w:webHidden/>
          </w:rPr>
          <w:fldChar w:fldCharType="begin"/>
        </w:r>
        <w:r w:rsidR="00403590">
          <w:rPr>
            <w:noProof/>
            <w:webHidden/>
          </w:rPr>
          <w:instrText xml:space="preserve"> PAGEREF _Toc27677085 \h </w:instrText>
        </w:r>
        <w:r w:rsidR="00403590">
          <w:rPr>
            <w:noProof/>
            <w:webHidden/>
          </w:rPr>
        </w:r>
        <w:r w:rsidR="00403590">
          <w:rPr>
            <w:noProof/>
            <w:webHidden/>
          </w:rPr>
          <w:fldChar w:fldCharType="separate"/>
        </w:r>
        <w:r w:rsidR="00403590">
          <w:rPr>
            <w:noProof/>
            <w:webHidden/>
          </w:rPr>
          <w:t>10</w:t>
        </w:r>
        <w:r w:rsidR="00403590">
          <w:rPr>
            <w:noProof/>
            <w:webHidden/>
          </w:rPr>
          <w:fldChar w:fldCharType="end"/>
        </w:r>
      </w:hyperlink>
    </w:p>
    <w:p w14:paraId="2B669039" w14:textId="5FC434A0"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86" w:history="1">
        <w:r w:rsidR="00403590" w:rsidRPr="00F91ECE">
          <w:rPr>
            <w:rStyle w:val="Hyperlink"/>
            <w:noProof/>
          </w:rPr>
          <w:t>Figure 8 : Import Growhouse specific SDK reference</w:t>
        </w:r>
        <w:r w:rsidR="00403590">
          <w:rPr>
            <w:noProof/>
            <w:webHidden/>
          </w:rPr>
          <w:tab/>
        </w:r>
        <w:r w:rsidR="00403590">
          <w:rPr>
            <w:noProof/>
            <w:webHidden/>
          </w:rPr>
          <w:fldChar w:fldCharType="begin"/>
        </w:r>
        <w:r w:rsidR="00403590">
          <w:rPr>
            <w:noProof/>
            <w:webHidden/>
          </w:rPr>
          <w:instrText xml:space="preserve"> PAGEREF _Toc27677086 \h </w:instrText>
        </w:r>
        <w:r w:rsidR="00403590">
          <w:rPr>
            <w:noProof/>
            <w:webHidden/>
          </w:rPr>
        </w:r>
        <w:r w:rsidR="00403590">
          <w:rPr>
            <w:noProof/>
            <w:webHidden/>
          </w:rPr>
          <w:fldChar w:fldCharType="separate"/>
        </w:r>
        <w:r w:rsidR="00403590">
          <w:rPr>
            <w:noProof/>
            <w:webHidden/>
          </w:rPr>
          <w:t>12</w:t>
        </w:r>
        <w:r w:rsidR="00403590">
          <w:rPr>
            <w:noProof/>
            <w:webHidden/>
          </w:rPr>
          <w:fldChar w:fldCharType="end"/>
        </w:r>
      </w:hyperlink>
    </w:p>
    <w:p w14:paraId="18B7A5CA" w14:textId="7576E0AB"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87" w:history="1">
        <w:r w:rsidR="00403590" w:rsidRPr="00F91ECE">
          <w:rPr>
            <w:rStyle w:val="Hyperlink"/>
            <w:noProof/>
          </w:rPr>
          <w:t>Figure 9 : Add Gecko SDK suite for zigbee</w:t>
        </w:r>
        <w:r w:rsidR="00403590">
          <w:rPr>
            <w:noProof/>
            <w:webHidden/>
          </w:rPr>
          <w:tab/>
        </w:r>
        <w:r w:rsidR="00403590">
          <w:rPr>
            <w:noProof/>
            <w:webHidden/>
          </w:rPr>
          <w:fldChar w:fldCharType="begin"/>
        </w:r>
        <w:r w:rsidR="00403590">
          <w:rPr>
            <w:noProof/>
            <w:webHidden/>
          </w:rPr>
          <w:instrText xml:space="preserve"> PAGEREF _Toc27677087 \h </w:instrText>
        </w:r>
        <w:r w:rsidR="00403590">
          <w:rPr>
            <w:noProof/>
            <w:webHidden/>
          </w:rPr>
        </w:r>
        <w:r w:rsidR="00403590">
          <w:rPr>
            <w:noProof/>
            <w:webHidden/>
          </w:rPr>
          <w:fldChar w:fldCharType="separate"/>
        </w:r>
        <w:r w:rsidR="00403590">
          <w:rPr>
            <w:noProof/>
            <w:webHidden/>
          </w:rPr>
          <w:t>13</w:t>
        </w:r>
        <w:r w:rsidR="00403590">
          <w:rPr>
            <w:noProof/>
            <w:webHidden/>
          </w:rPr>
          <w:fldChar w:fldCharType="end"/>
        </w:r>
      </w:hyperlink>
    </w:p>
    <w:p w14:paraId="585FEA02" w14:textId="56036F6F"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88" w:history="1">
        <w:r w:rsidR="00403590" w:rsidRPr="00F91ECE">
          <w:rPr>
            <w:rStyle w:val="Hyperlink"/>
            <w:noProof/>
          </w:rPr>
          <w:t>Figure 10 : Add Bluetooth Mesh SDK</w:t>
        </w:r>
        <w:r w:rsidR="00403590">
          <w:rPr>
            <w:noProof/>
            <w:webHidden/>
          </w:rPr>
          <w:tab/>
        </w:r>
        <w:r w:rsidR="00403590">
          <w:rPr>
            <w:noProof/>
            <w:webHidden/>
          </w:rPr>
          <w:fldChar w:fldCharType="begin"/>
        </w:r>
        <w:r w:rsidR="00403590">
          <w:rPr>
            <w:noProof/>
            <w:webHidden/>
          </w:rPr>
          <w:instrText xml:space="preserve"> PAGEREF _Toc27677088 \h </w:instrText>
        </w:r>
        <w:r w:rsidR="00403590">
          <w:rPr>
            <w:noProof/>
            <w:webHidden/>
          </w:rPr>
        </w:r>
        <w:r w:rsidR="00403590">
          <w:rPr>
            <w:noProof/>
            <w:webHidden/>
          </w:rPr>
          <w:fldChar w:fldCharType="separate"/>
        </w:r>
        <w:r w:rsidR="00403590">
          <w:rPr>
            <w:noProof/>
            <w:webHidden/>
          </w:rPr>
          <w:t>14</w:t>
        </w:r>
        <w:r w:rsidR="00403590">
          <w:rPr>
            <w:noProof/>
            <w:webHidden/>
          </w:rPr>
          <w:fldChar w:fldCharType="end"/>
        </w:r>
      </w:hyperlink>
    </w:p>
    <w:p w14:paraId="72A12E55" w14:textId="396E0D72"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89" w:history="1">
        <w:r w:rsidR="00403590" w:rsidRPr="00F91ECE">
          <w:rPr>
            <w:rStyle w:val="Hyperlink"/>
            <w:noProof/>
          </w:rPr>
          <w:t>Figure 11 : Import MCU project</w:t>
        </w:r>
        <w:r w:rsidR="00403590">
          <w:rPr>
            <w:noProof/>
            <w:webHidden/>
          </w:rPr>
          <w:tab/>
        </w:r>
        <w:r w:rsidR="00403590">
          <w:rPr>
            <w:noProof/>
            <w:webHidden/>
          </w:rPr>
          <w:fldChar w:fldCharType="begin"/>
        </w:r>
        <w:r w:rsidR="00403590">
          <w:rPr>
            <w:noProof/>
            <w:webHidden/>
          </w:rPr>
          <w:instrText xml:space="preserve"> PAGEREF _Toc27677089 \h </w:instrText>
        </w:r>
        <w:r w:rsidR="00403590">
          <w:rPr>
            <w:noProof/>
            <w:webHidden/>
          </w:rPr>
        </w:r>
        <w:r w:rsidR="00403590">
          <w:rPr>
            <w:noProof/>
            <w:webHidden/>
          </w:rPr>
          <w:fldChar w:fldCharType="separate"/>
        </w:r>
        <w:r w:rsidR="00403590">
          <w:rPr>
            <w:noProof/>
            <w:webHidden/>
          </w:rPr>
          <w:t>15</w:t>
        </w:r>
        <w:r w:rsidR="00403590">
          <w:rPr>
            <w:noProof/>
            <w:webHidden/>
          </w:rPr>
          <w:fldChar w:fldCharType="end"/>
        </w:r>
      </w:hyperlink>
    </w:p>
    <w:p w14:paraId="2C7B6A64" w14:textId="1CB080DF"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90" w:history="1">
        <w:r w:rsidR="00403590" w:rsidRPr="00F91ECE">
          <w:rPr>
            <w:rStyle w:val="Hyperlink"/>
            <w:noProof/>
          </w:rPr>
          <w:t>Figure 12 : Browse the MCU project</w:t>
        </w:r>
        <w:r w:rsidR="00403590">
          <w:rPr>
            <w:noProof/>
            <w:webHidden/>
          </w:rPr>
          <w:tab/>
        </w:r>
        <w:r w:rsidR="00403590">
          <w:rPr>
            <w:noProof/>
            <w:webHidden/>
          </w:rPr>
          <w:fldChar w:fldCharType="begin"/>
        </w:r>
        <w:r w:rsidR="00403590">
          <w:rPr>
            <w:noProof/>
            <w:webHidden/>
          </w:rPr>
          <w:instrText xml:space="preserve"> PAGEREF _Toc27677090 \h </w:instrText>
        </w:r>
        <w:r w:rsidR="00403590">
          <w:rPr>
            <w:noProof/>
            <w:webHidden/>
          </w:rPr>
        </w:r>
        <w:r w:rsidR="00403590">
          <w:rPr>
            <w:noProof/>
            <w:webHidden/>
          </w:rPr>
          <w:fldChar w:fldCharType="separate"/>
        </w:r>
        <w:r w:rsidR="00403590">
          <w:rPr>
            <w:noProof/>
            <w:webHidden/>
          </w:rPr>
          <w:t>16</w:t>
        </w:r>
        <w:r w:rsidR="00403590">
          <w:rPr>
            <w:noProof/>
            <w:webHidden/>
          </w:rPr>
          <w:fldChar w:fldCharType="end"/>
        </w:r>
      </w:hyperlink>
    </w:p>
    <w:p w14:paraId="15AD4D61" w14:textId="3A52A456"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91" w:history="1">
        <w:r w:rsidR="00403590" w:rsidRPr="00F91ECE">
          <w:rPr>
            <w:rStyle w:val="Hyperlink"/>
            <w:noProof/>
          </w:rPr>
          <w:t>Figure 13 : Configuration window for imported project</w:t>
        </w:r>
        <w:r w:rsidR="00403590">
          <w:rPr>
            <w:noProof/>
            <w:webHidden/>
          </w:rPr>
          <w:tab/>
        </w:r>
        <w:r w:rsidR="00403590">
          <w:rPr>
            <w:noProof/>
            <w:webHidden/>
          </w:rPr>
          <w:fldChar w:fldCharType="begin"/>
        </w:r>
        <w:r w:rsidR="00403590">
          <w:rPr>
            <w:noProof/>
            <w:webHidden/>
          </w:rPr>
          <w:instrText xml:space="preserve"> PAGEREF _Toc27677091 \h </w:instrText>
        </w:r>
        <w:r w:rsidR="00403590">
          <w:rPr>
            <w:noProof/>
            <w:webHidden/>
          </w:rPr>
        </w:r>
        <w:r w:rsidR="00403590">
          <w:rPr>
            <w:noProof/>
            <w:webHidden/>
          </w:rPr>
          <w:fldChar w:fldCharType="separate"/>
        </w:r>
        <w:r w:rsidR="00403590">
          <w:rPr>
            <w:noProof/>
            <w:webHidden/>
          </w:rPr>
          <w:t>17</w:t>
        </w:r>
        <w:r w:rsidR="00403590">
          <w:rPr>
            <w:noProof/>
            <w:webHidden/>
          </w:rPr>
          <w:fldChar w:fldCharType="end"/>
        </w:r>
      </w:hyperlink>
    </w:p>
    <w:p w14:paraId="347E4DEB" w14:textId="356D936D"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92" w:history="1">
        <w:r w:rsidR="00403590" w:rsidRPr="00F91ECE">
          <w:rPr>
            <w:rStyle w:val="Hyperlink"/>
            <w:noProof/>
          </w:rPr>
          <w:t>Figure 14 : Location and Name for imported project</w:t>
        </w:r>
        <w:r w:rsidR="00403590">
          <w:rPr>
            <w:noProof/>
            <w:webHidden/>
          </w:rPr>
          <w:tab/>
        </w:r>
        <w:r w:rsidR="00403590">
          <w:rPr>
            <w:noProof/>
            <w:webHidden/>
          </w:rPr>
          <w:fldChar w:fldCharType="begin"/>
        </w:r>
        <w:r w:rsidR="00403590">
          <w:rPr>
            <w:noProof/>
            <w:webHidden/>
          </w:rPr>
          <w:instrText xml:space="preserve"> PAGEREF _Toc27677092 \h </w:instrText>
        </w:r>
        <w:r w:rsidR="00403590">
          <w:rPr>
            <w:noProof/>
            <w:webHidden/>
          </w:rPr>
        </w:r>
        <w:r w:rsidR="00403590">
          <w:rPr>
            <w:noProof/>
            <w:webHidden/>
          </w:rPr>
          <w:fldChar w:fldCharType="separate"/>
        </w:r>
        <w:r w:rsidR="00403590">
          <w:rPr>
            <w:noProof/>
            <w:webHidden/>
          </w:rPr>
          <w:t>18</w:t>
        </w:r>
        <w:r w:rsidR="00403590">
          <w:rPr>
            <w:noProof/>
            <w:webHidden/>
          </w:rPr>
          <w:fldChar w:fldCharType="end"/>
        </w:r>
      </w:hyperlink>
    </w:p>
    <w:p w14:paraId="6C7FF561" w14:textId="79BFFAB2"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93" w:history="1">
        <w:r w:rsidR="00403590" w:rsidRPr="00F91ECE">
          <w:rPr>
            <w:rStyle w:val="Hyperlink"/>
            <w:noProof/>
          </w:rPr>
          <w:t>Figure 15 : MCU project imported in IDE</w:t>
        </w:r>
        <w:r w:rsidR="00403590">
          <w:rPr>
            <w:noProof/>
            <w:webHidden/>
          </w:rPr>
          <w:tab/>
        </w:r>
        <w:r w:rsidR="00403590">
          <w:rPr>
            <w:noProof/>
            <w:webHidden/>
          </w:rPr>
          <w:fldChar w:fldCharType="begin"/>
        </w:r>
        <w:r w:rsidR="00403590">
          <w:rPr>
            <w:noProof/>
            <w:webHidden/>
          </w:rPr>
          <w:instrText xml:space="preserve"> PAGEREF _Toc27677093 \h </w:instrText>
        </w:r>
        <w:r w:rsidR="00403590">
          <w:rPr>
            <w:noProof/>
            <w:webHidden/>
          </w:rPr>
        </w:r>
        <w:r w:rsidR="00403590">
          <w:rPr>
            <w:noProof/>
            <w:webHidden/>
          </w:rPr>
          <w:fldChar w:fldCharType="separate"/>
        </w:r>
        <w:r w:rsidR="00403590">
          <w:rPr>
            <w:noProof/>
            <w:webHidden/>
          </w:rPr>
          <w:t>19</w:t>
        </w:r>
        <w:r w:rsidR="00403590">
          <w:rPr>
            <w:noProof/>
            <w:webHidden/>
          </w:rPr>
          <w:fldChar w:fldCharType="end"/>
        </w:r>
      </w:hyperlink>
    </w:p>
    <w:p w14:paraId="03F56F3F" w14:textId="6CA77B5A"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94" w:history="1">
        <w:r w:rsidR="00403590" w:rsidRPr="00F91ECE">
          <w:rPr>
            <w:rStyle w:val="Hyperlink"/>
            <w:noProof/>
          </w:rPr>
          <w:t>Figure 16 : Build imported project</w:t>
        </w:r>
        <w:r w:rsidR="00403590">
          <w:rPr>
            <w:noProof/>
            <w:webHidden/>
          </w:rPr>
          <w:tab/>
        </w:r>
        <w:r w:rsidR="00403590">
          <w:rPr>
            <w:noProof/>
            <w:webHidden/>
          </w:rPr>
          <w:fldChar w:fldCharType="begin"/>
        </w:r>
        <w:r w:rsidR="00403590">
          <w:rPr>
            <w:noProof/>
            <w:webHidden/>
          </w:rPr>
          <w:instrText xml:space="preserve"> PAGEREF _Toc27677094 \h </w:instrText>
        </w:r>
        <w:r w:rsidR="00403590">
          <w:rPr>
            <w:noProof/>
            <w:webHidden/>
          </w:rPr>
        </w:r>
        <w:r w:rsidR="00403590">
          <w:rPr>
            <w:noProof/>
            <w:webHidden/>
          </w:rPr>
          <w:fldChar w:fldCharType="separate"/>
        </w:r>
        <w:r w:rsidR="00403590">
          <w:rPr>
            <w:noProof/>
            <w:webHidden/>
          </w:rPr>
          <w:t>20</w:t>
        </w:r>
        <w:r w:rsidR="00403590">
          <w:rPr>
            <w:noProof/>
            <w:webHidden/>
          </w:rPr>
          <w:fldChar w:fldCharType="end"/>
        </w:r>
      </w:hyperlink>
    </w:p>
    <w:p w14:paraId="79B971AA" w14:textId="2AF2E1E2" w:rsidR="00403590" w:rsidRDefault="00F220E6">
      <w:pPr>
        <w:pStyle w:val="TableofFigures"/>
        <w:tabs>
          <w:tab w:val="right" w:leader="dot" w:pos="9351"/>
        </w:tabs>
        <w:rPr>
          <w:rFonts w:asciiTheme="minorHAnsi" w:eastAsiaTheme="minorEastAsia" w:hAnsiTheme="minorHAnsi" w:cstheme="minorBidi"/>
          <w:noProof/>
          <w:color w:val="auto"/>
          <w:szCs w:val="22"/>
          <w:lang w:eastAsia="en-US"/>
        </w:rPr>
      </w:pPr>
      <w:hyperlink w:anchor="_Toc27677095" w:history="1">
        <w:r w:rsidR="00403590" w:rsidRPr="00F91ECE">
          <w:rPr>
            <w:rStyle w:val="Hyperlink"/>
            <w:noProof/>
          </w:rPr>
          <w:t>Figure 17 : Binary files after build completed</w:t>
        </w:r>
        <w:r w:rsidR="00403590">
          <w:rPr>
            <w:noProof/>
            <w:webHidden/>
          </w:rPr>
          <w:tab/>
        </w:r>
        <w:r w:rsidR="00403590">
          <w:rPr>
            <w:noProof/>
            <w:webHidden/>
          </w:rPr>
          <w:fldChar w:fldCharType="begin"/>
        </w:r>
        <w:r w:rsidR="00403590">
          <w:rPr>
            <w:noProof/>
            <w:webHidden/>
          </w:rPr>
          <w:instrText xml:space="preserve"> PAGEREF _Toc27677095 \h </w:instrText>
        </w:r>
        <w:r w:rsidR="00403590">
          <w:rPr>
            <w:noProof/>
            <w:webHidden/>
          </w:rPr>
        </w:r>
        <w:r w:rsidR="00403590">
          <w:rPr>
            <w:noProof/>
            <w:webHidden/>
          </w:rPr>
          <w:fldChar w:fldCharType="separate"/>
        </w:r>
        <w:r w:rsidR="00403590">
          <w:rPr>
            <w:noProof/>
            <w:webHidden/>
          </w:rPr>
          <w:t>21</w:t>
        </w:r>
        <w:r w:rsidR="00403590">
          <w:rPr>
            <w:noProof/>
            <w:webHidden/>
          </w:rPr>
          <w:fldChar w:fldCharType="end"/>
        </w:r>
      </w:hyperlink>
    </w:p>
    <w:p w14:paraId="30A68C06" w14:textId="04FC950E" w:rsidR="00FB4263" w:rsidRDefault="003A3AB0" w:rsidP="003A3AB0">
      <w:pPr>
        <w:tabs>
          <w:tab w:val="right" w:leader="dot" w:pos="9400"/>
        </w:tabs>
        <w:jc w:val="center"/>
        <w:rPr>
          <w:rFonts w:ascii="Calibri" w:hAnsi="Calibri" w:cs="Calibri"/>
          <w:b/>
          <w:bCs/>
          <w:color w:val="auto"/>
          <w:sz w:val="32"/>
          <w:szCs w:val="22"/>
          <w:lang w:eastAsia="en-US"/>
        </w:rPr>
      </w:pPr>
      <w:r>
        <w:fldChar w:fldCharType="end"/>
      </w:r>
    </w:p>
    <w:p w14:paraId="2030BC44" w14:textId="77777777" w:rsidR="00FB4263" w:rsidRDefault="00FB4263">
      <w:pPr>
        <w:sectPr w:rsidR="00FB4263">
          <w:headerReference w:type="even" r:id="rId9"/>
          <w:headerReference w:type="default" r:id="rId10"/>
          <w:footerReference w:type="even" r:id="rId11"/>
          <w:footerReference w:type="default" r:id="rId12"/>
          <w:headerReference w:type="first" r:id="rId13"/>
          <w:footerReference w:type="first" r:id="rId14"/>
          <w:pgSz w:w="11906" w:h="16838"/>
          <w:pgMar w:top="1440" w:right="1105" w:bottom="994" w:left="1440" w:header="288" w:footer="432" w:gutter="0"/>
          <w:pgNumType w:start="1"/>
          <w:cols w:space="720"/>
          <w:titlePg/>
          <w:docGrid w:linePitch="212"/>
        </w:sectPr>
      </w:pPr>
    </w:p>
    <w:p w14:paraId="08B34A1C" w14:textId="128C6765" w:rsidR="00FB4263" w:rsidRDefault="00AD3BE5">
      <w:pPr>
        <w:pStyle w:val="Heading1"/>
        <w:numPr>
          <w:ilvl w:val="0"/>
          <w:numId w:val="1"/>
        </w:numPr>
        <w:tabs>
          <w:tab w:val="left" w:pos="360"/>
        </w:tabs>
        <w:ind w:left="360" w:hanging="360"/>
      </w:pPr>
      <w:bookmarkStart w:id="0" w:name="_Toc27677050"/>
      <w:r>
        <w:lastRenderedPageBreak/>
        <w:t>Introduction</w:t>
      </w:r>
      <w:bookmarkEnd w:id="0"/>
      <w:r w:rsidR="00FB4263">
        <w:t xml:space="preserve"> </w:t>
      </w:r>
    </w:p>
    <w:p w14:paraId="10A61E6D" w14:textId="13E1BAFE" w:rsidR="002C5900" w:rsidRDefault="002C5900" w:rsidP="002D258A">
      <w:pPr>
        <w:pStyle w:val="BodyText"/>
        <w:rPr>
          <w:lang w:val="en-US"/>
        </w:rPr>
      </w:pPr>
    </w:p>
    <w:p w14:paraId="4D327FF1" w14:textId="67149A79" w:rsidR="001F5ED8" w:rsidRDefault="006B7A49" w:rsidP="008022A0">
      <w:pPr>
        <w:pStyle w:val="BodyText"/>
        <w:rPr>
          <w:lang w:val="en-US"/>
        </w:rPr>
      </w:pPr>
      <w:r>
        <w:rPr>
          <w:lang w:val="en-US"/>
        </w:rPr>
        <w:t xml:space="preserve">The purpose of this document </w:t>
      </w:r>
      <w:r w:rsidR="001F5ED8">
        <w:rPr>
          <w:lang w:val="en-US"/>
        </w:rPr>
        <w:t xml:space="preserve">is </w:t>
      </w:r>
      <w:r>
        <w:rPr>
          <w:lang w:val="en-US"/>
        </w:rPr>
        <w:t xml:space="preserve">to guide how to </w:t>
      </w:r>
      <w:r w:rsidR="002C5900">
        <w:rPr>
          <w:lang w:val="en-US"/>
        </w:rPr>
        <w:t xml:space="preserve">set up </w:t>
      </w:r>
      <w:r w:rsidR="009519BF">
        <w:rPr>
          <w:lang w:val="en-US"/>
        </w:rPr>
        <w:t xml:space="preserve">Growhouse MCU </w:t>
      </w:r>
      <w:r w:rsidR="00BF7D0E">
        <w:rPr>
          <w:lang w:val="en-US"/>
        </w:rPr>
        <w:t xml:space="preserve">firmware </w:t>
      </w:r>
      <w:r w:rsidR="009519BF">
        <w:rPr>
          <w:lang w:val="en-US"/>
        </w:rPr>
        <w:t xml:space="preserve">build </w:t>
      </w:r>
      <w:r w:rsidR="00BF7D0E">
        <w:rPr>
          <w:lang w:val="en-US"/>
        </w:rPr>
        <w:t>environment</w:t>
      </w:r>
      <w:r w:rsidR="009519BF">
        <w:rPr>
          <w:lang w:val="en-US"/>
        </w:rPr>
        <w:t>. Simplicity</w:t>
      </w:r>
      <w:r w:rsidR="002C5900">
        <w:rPr>
          <w:lang w:val="en-US"/>
        </w:rPr>
        <w:t xml:space="preserve"> </w:t>
      </w:r>
      <w:r w:rsidR="009519BF">
        <w:rPr>
          <w:lang w:val="en-US"/>
        </w:rPr>
        <w:t xml:space="preserve">studio is used </w:t>
      </w:r>
      <w:r w:rsidR="00574905">
        <w:rPr>
          <w:lang w:val="en-US"/>
        </w:rPr>
        <w:t xml:space="preserve">IDE used for </w:t>
      </w:r>
      <w:r w:rsidR="00980CE0">
        <w:rPr>
          <w:lang w:val="en-US"/>
        </w:rPr>
        <w:t>development,</w:t>
      </w:r>
      <w:r w:rsidR="009519BF">
        <w:rPr>
          <w:lang w:val="en-US"/>
        </w:rPr>
        <w:t xml:space="preserve"> building and </w:t>
      </w:r>
      <w:r w:rsidR="005B7B8E">
        <w:rPr>
          <w:lang w:val="en-US"/>
        </w:rPr>
        <w:t>Debugging</w:t>
      </w:r>
      <w:r w:rsidR="002C5900">
        <w:rPr>
          <w:lang w:val="en-US"/>
        </w:rPr>
        <w:t>.</w:t>
      </w:r>
    </w:p>
    <w:p w14:paraId="13173D12" w14:textId="665B765D" w:rsidR="00387B4A" w:rsidRDefault="00387B4A" w:rsidP="008022A0">
      <w:pPr>
        <w:pStyle w:val="BodyText"/>
        <w:rPr>
          <w:lang w:val="en-US"/>
        </w:rPr>
      </w:pPr>
    </w:p>
    <w:p w14:paraId="5DD8CC3A" w14:textId="77777777" w:rsidR="00387B4A" w:rsidRDefault="00387B4A" w:rsidP="008022A0">
      <w:pPr>
        <w:pStyle w:val="BodyText"/>
        <w:rPr>
          <w:lang w:val="en-US"/>
        </w:rPr>
      </w:pPr>
    </w:p>
    <w:p w14:paraId="291A999A" w14:textId="67BDA319" w:rsidR="008022A0" w:rsidRDefault="000A03E6" w:rsidP="000A03E6">
      <w:pPr>
        <w:pStyle w:val="Heading1"/>
        <w:numPr>
          <w:ilvl w:val="0"/>
          <w:numId w:val="1"/>
        </w:numPr>
      </w:pPr>
      <w:bookmarkStart w:id="1" w:name="_Toc27677051"/>
      <w:r>
        <w:lastRenderedPageBreak/>
        <w:t>PreRequisite</w:t>
      </w:r>
      <w:bookmarkEnd w:id="1"/>
    </w:p>
    <w:p w14:paraId="7126D384" w14:textId="5394C957" w:rsidR="000A03E6" w:rsidRPr="000A03E6" w:rsidRDefault="000A03E6" w:rsidP="000A03E6">
      <w:pPr>
        <w:pStyle w:val="Heading2"/>
        <w:numPr>
          <w:ilvl w:val="1"/>
          <w:numId w:val="1"/>
        </w:numPr>
      </w:pPr>
      <w:bookmarkStart w:id="2" w:name="_Toc27677052"/>
      <w:r>
        <w:t>Hardware prerequisite</w:t>
      </w:r>
      <w:bookmarkEnd w:id="2"/>
    </w:p>
    <w:p w14:paraId="6EF3ECA6" w14:textId="49554D6E" w:rsidR="00E604D2" w:rsidRPr="00163EEC" w:rsidRDefault="00E06D05" w:rsidP="00040F1E">
      <w:r w:rsidRPr="00163EEC">
        <w:t>CPU:</w:t>
      </w:r>
      <w:r w:rsidR="00377B05" w:rsidRPr="00163EEC">
        <w:t xml:space="preserve"> 1 GHz or better</w:t>
      </w:r>
    </w:p>
    <w:p w14:paraId="46434BBC" w14:textId="07CA3120" w:rsidR="00E604D2" w:rsidRPr="00163EEC" w:rsidRDefault="00E06D05" w:rsidP="00040F1E">
      <w:r w:rsidRPr="00163EEC">
        <w:t>Memory:</w:t>
      </w:r>
      <w:r w:rsidR="006250BC">
        <w:t xml:space="preserve"> </w:t>
      </w:r>
      <w:r w:rsidR="00161662" w:rsidRPr="00163EEC">
        <w:t>8 GB recommended for Wireless Protocol development</w:t>
      </w:r>
    </w:p>
    <w:p w14:paraId="48BF97D0" w14:textId="765CF229" w:rsidR="00A55FE5" w:rsidRPr="00163EEC" w:rsidRDefault="00E604D2" w:rsidP="00040F1E">
      <w:r w:rsidRPr="00163EEC">
        <w:t>Disk</w:t>
      </w:r>
      <w:r w:rsidR="00377B05" w:rsidRPr="00163EEC">
        <w:t xml:space="preserve"> </w:t>
      </w:r>
      <w:r w:rsidR="00E06D05" w:rsidRPr="00163EEC">
        <w:t>space:</w:t>
      </w:r>
      <w:r w:rsidR="00F31229" w:rsidRPr="00163EEC">
        <w:t xml:space="preserve"> </w:t>
      </w:r>
      <w:r w:rsidR="00A55FE5" w:rsidRPr="00163EEC">
        <w:t>600 MB disk space for mini</w:t>
      </w:r>
      <w:r w:rsidR="0070634D" w:rsidRPr="00163EEC">
        <w:t>m</w:t>
      </w:r>
      <w:r w:rsidR="00A55FE5" w:rsidRPr="00163EEC">
        <w:t xml:space="preserve">um </w:t>
      </w:r>
      <w:r w:rsidR="002E455F">
        <w:t xml:space="preserve">package </w:t>
      </w:r>
      <w:r w:rsidR="00A55FE5" w:rsidRPr="00163EEC">
        <w:t>installation</w:t>
      </w:r>
    </w:p>
    <w:p w14:paraId="669B434E" w14:textId="6DC94D31" w:rsidR="000A03E6" w:rsidRPr="00111200" w:rsidRDefault="000A03E6" w:rsidP="00040F1E"/>
    <w:p w14:paraId="1A03D06E" w14:textId="3697F807" w:rsidR="00E45228" w:rsidRDefault="00E45228" w:rsidP="00E45228">
      <w:pPr>
        <w:pStyle w:val="BodyText"/>
        <w:ind w:left="720"/>
        <w:rPr>
          <w:lang w:val="en-US"/>
        </w:rPr>
      </w:pPr>
    </w:p>
    <w:p w14:paraId="7F12E667" w14:textId="723E6D58" w:rsidR="00E45228" w:rsidRDefault="00E45228" w:rsidP="00E45228">
      <w:pPr>
        <w:pStyle w:val="Heading2"/>
        <w:numPr>
          <w:ilvl w:val="1"/>
          <w:numId w:val="1"/>
        </w:numPr>
      </w:pPr>
      <w:bookmarkStart w:id="3" w:name="_Toc27677053"/>
      <w:r>
        <w:t>Software Prerequisite</w:t>
      </w:r>
      <w:bookmarkEnd w:id="3"/>
    </w:p>
    <w:p w14:paraId="7B3E6B6F" w14:textId="58BC1FCA" w:rsidR="007C41AB" w:rsidRPr="00163EEC" w:rsidRDefault="00E45228" w:rsidP="00040F1E">
      <w:r w:rsidRPr="00163EEC">
        <w:t>Linux or Window HOST machine</w:t>
      </w:r>
      <w:r w:rsidR="00F511BD" w:rsidRPr="00163EEC">
        <w:t xml:space="preserve"> </w:t>
      </w:r>
    </w:p>
    <w:p w14:paraId="441C5D34" w14:textId="77777777" w:rsidR="00163EEC" w:rsidRPr="00163EEC" w:rsidRDefault="00163EEC" w:rsidP="00040F1E"/>
    <w:p w14:paraId="64EFAAB8" w14:textId="77777777" w:rsidR="007C41AB" w:rsidRPr="00163EEC" w:rsidRDefault="007C41AB" w:rsidP="00040F1E">
      <w:pPr>
        <w:pStyle w:val="ListParagraph"/>
        <w:numPr>
          <w:ilvl w:val="0"/>
          <w:numId w:val="35"/>
        </w:numPr>
      </w:pPr>
      <w:r w:rsidRPr="00163EEC">
        <w:t>Windows</w:t>
      </w:r>
    </w:p>
    <w:p w14:paraId="59752EFB" w14:textId="77777777" w:rsidR="007C41AB" w:rsidRPr="00163EEC" w:rsidRDefault="007C41AB" w:rsidP="00040F1E">
      <w:r w:rsidRPr="00163EEC">
        <w:tab/>
        <w:t>Windows 10 (x86 and x64)</w:t>
      </w:r>
    </w:p>
    <w:p w14:paraId="7F9840BA" w14:textId="77777777" w:rsidR="007C41AB" w:rsidRPr="00163EEC" w:rsidRDefault="007C41AB" w:rsidP="00040F1E">
      <w:r w:rsidRPr="00163EEC">
        <w:tab/>
        <w:t>Windows 8 (x86 and x64)</w:t>
      </w:r>
    </w:p>
    <w:p w14:paraId="0EF80ED8" w14:textId="77777777" w:rsidR="007C41AB" w:rsidRPr="00163EEC" w:rsidRDefault="007C41AB" w:rsidP="00040F1E">
      <w:r w:rsidRPr="00163EEC">
        <w:tab/>
        <w:t>Windows 7 (x86 and x84)</w:t>
      </w:r>
    </w:p>
    <w:p w14:paraId="5D5E1DE7" w14:textId="77777777" w:rsidR="007C41AB" w:rsidRPr="00163EEC" w:rsidRDefault="007C41AB" w:rsidP="00040F1E"/>
    <w:p w14:paraId="7EAE11E9" w14:textId="77777777" w:rsidR="007C41AB" w:rsidRPr="00163EEC" w:rsidRDefault="007C41AB" w:rsidP="00040F1E">
      <w:pPr>
        <w:pStyle w:val="ListParagraph"/>
        <w:numPr>
          <w:ilvl w:val="0"/>
          <w:numId w:val="35"/>
        </w:numPr>
      </w:pPr>
      <w:r w:rsidRPr="00163EEC">
        <w:t>Linux</w:t>
      </w:r>
    </w:p>
    <w:p w14:paraId="42BD183B" w14:textId="65A83439" w:rsidR="007C41AB" w:rsidRPr="00163EEC" w:rsidRDefault="00AC76CF" w:rsidP="00040F1E">
      <w:pPr>
        <w:ind w:firstLine="1008"/>
      </w:pPr>
      <w:r w:rsidRPr="00163EEC">
        <w:t>X64</w:t>
      </w:r>
      <w:r w:rsidR="007C41AB" w:rsidRPr="00163EEC">
        <w:t xml:space="preserve"> Kernel 3.13 and above</w:t>
      </w:r>
    </w:p>
    <w:p w14:paraId="42FC5CB7" w14:textId="77777777" w:rsidR="00BC553B" w:rsidRDefault="007C41AB" w:rsidP="00040F1E">
      <w:r w:rsidRPr="00163EEC">
        <w:tab/>
      </w:r>
      <w:r w:rsidR="00AC76CF" w:rsidRPr="00163EEC">
        <w:t>Tested</w:t>
      </w:r>
      <w:r w:rsidRPr="00163EEC">
        <w:t xml:space="preserve"> on all LTS Ubuntu releases from 14.04 LTS to 18.04 LTS</w:t>
      </w:r>
    </w:p>
    <w:p w14:paraId="7E0D4A59" w14:textId="77777777" w:rsidR="00BC553B" w:rsidRDefault="00BC553B" w:rsidP="00040F1E"/>
    <w:p w14:paraId="2EAE2DCB" w14:textId="09CAAE4A" w:rsidR="00BC553B" w:rsidRDefault="00BC553B" w:rsidP="000D292A">
      <w:pPr>
        <w:pStyle w:val="ListParagraph"/>
        <w:numPr>
          <w:ilvl w:val="0"/>
          <w:numId w:val="35"/>
        </w:numPr>
      </w:pPr>
      <w:r>
        <w:t>Simplicity Studio</w:t>
      </w:r>
    </w:p>
    <w:p w14:paraId="3F8CFD83" w14:textId="493B6BC8" w:rsidR="00BC553B" w:rsidRDefault="00371551" w:rsidP="000D292A">
      <w:pPr>
        <w:pStyle w:val="ListParagraph"/>
      </w:pPr>
      <w:r>
        <w:t xml:space="preserve">Follow the </w:t>
      </w:r>
      <w:hyperlink w:anchor="_Steps_To_Install" w:history="1">
        <w:r w:rsidRPr="00371551">
          <w:rPr>
            <w:rStyle w:val="Hyperlink"/>
            <w:sz w:val="20"/>
          </w:rPr>
          <w:t>Section 3</w:t>
        </w:r>
      </w:hyperlink>
      <w:r w:rsidR="00BC553B">
        <w:t xml:space="preserve"> to install the Simplicity studio. Simplicity Studio is required to compile the source code for LED Node, Soil Node, and </w:t>
      </w:r>
      <w:r w:rsidR="008858A7">
        <w:t>bootloader</w:t>
      </w:r>
      <w:r w:rsidR="00593B6C">
        <w:t xml:space="preserve"> firmware.</w:t>
      </w:r>
    </w:p>
    <w:p w14:paraId="1C28E5E1" w14:textId="77777777" w:rsidR="00BC553B" w:rsidRDefault="00BC553B" w:rsidP="000D292A">
      <w:pPr>
        <w:pStyle w:val="ListParagraph"/>
      </w:pPr>
    </w:p>
    <w:p w14:paraId="5EF2A3F7" w14:textId="77777777" w:rsidR="008858A7" w:rsidRDefault="00BC553B" w:rsidP="000D292A">
      <w:pPr>
        <w:pStyle w:val="ListParagraph"/>
        <w:numPr>
          <w:ilvl w:val="0"/>
          <w:numId w:val="35"/>
        </w:numPr>
      </w:pPr>
      <w:r>
        <w:t>IAR Work bench</w:t>
      </w:r>
    </w:p>
    <w:p w14:paraId="7544566A" w14:textId="3F3750F0" w:rsidR="007C41AB" w:rsidRPr="00163EEC" w:rsidRDefault="007E49F0" w:rsidP="000D292A">
      <w:pPr>
        <w:pStyle w:val="ListParagraph"/>
      </w:pPr>
      <w:r>
        <w:t xml:space="preserve">Follow </w:t>
      </w:r>
      <w:r w:rsidR="0028573F">
        <w:t xml:space="preserve">the </w:t>
      </w:r>
      <w:hyperlink w:anchor="_Steps_TO_Install_1" w:history="1">
        <w:r w:rsidR="002469E8" w:rsidRPr="002469E8">
          <w:rPr>
            <w:rStyle w:val="Hyperlink"/>
            <w:sz w:val="20"/>
          </w:rPr>
          <w:t>Section 4</w:t>
        </w:r>
      </w:hyperlink>
      <w:r w:rsidR="008858A7">
        <w:t xml:space="preserve"> to install the IAR Workbench studio. IAR Workbench is required to compile the source code of Mezzanine Card i.e. ZigBee-Coordinator code.</w:t>
      </w:r>
    </w:p>
    <w:p w14:paraId="06780D3D" w14:textId="75B32686" w:rsidR="00C75E03" w:rsidRPr="00C75E03" w:rsidRDefault="00C75E03" w:rsidP="00040F1E">
      <w:pPr>
        <w:rPr>
          <w:color w:val="5B9BD5" w:themeColor="accent1"/>
        </w:rPr>
      </w:pPr>
    </w:p>
    <w:p w14:paraId="330963D3" w14:textId="69C3C0EB" w:rsidR="002046C6" w:rsidRPr="00E45228" w:rsidRDefault="002046C6" w:rsidP="00040F1E"/>
    <w:p w14:paraId="3B571629" w14:textId="4828E021" w:rsidR="00C6151B" w:rsidRDefault="00600C49" w:rsidP="00EE6C01">
      <w:pPr>
        <w:pStyle w:val="Heading1"/>
        <w:numPr>
          <w:ilvl w:val="0"/>
          <w:numId w:val="1"/>
        </w:numPr>
      </w:pPr>
      <w:bookmarkStart w:id="4" w:name="_Steps_To_Install"/>
      <w:bookmarkStart w:id="5" w:name="_Toc27677054"/>
      <w:bookmarkEnd w:id="4"/>
      <w:r>
        <w:lastRenderedPageBreak/>
        <w:t>Steps To Install Simplicity Studio</w:t>
      </w:r>
      <w:bookmarkEnd w:id="5"/>
    </w:p>
    <w:p w14:paraId="1E5D3844" w14:textId="1F3EE526" w:rsidR="00085FAB" w:rsidRDefault="00085FAB" w:rsidP="00EE6C01">
      <w:pPr>
        <w:pStyle w:val="Heading2"/>
        <w:numPr>
          <w:ilvl w:val="1"/>
          <w:numId w:val="1"/>
        </w:numPr>
      </w:pPr>
      <w:bookmarkStart w:id="6" w:name="_Toc27677055"/>
      <w:r>
        <w:t>Create an Account in Si-lab forum</w:t>
      </w:r>
      <w:bookmarkEnd w:id="6"/>
    </w:p>
    <w:p w14:paraId="4AE992D5" w14:textId="3D55B1B7" w:rsidR="000E6C9E" w:rsidRDefault="000E6C9E" w:rsidP="000D292A">
      <w:pPr>
        <w:pStyle w:val="BodyText"/>
        <w:numPr>
          <w:ilvl w:val="0"/>
          <w:numId w:val="35"/>
        </w:numPr>
        <w:rPr>
          <w:lang w:val="en-US"/>
        </w:rPr>
      </w:pPr>
      <w:r>
        <w:rPr>
          <w:lang w:val="en-US"/>
        </w:rPr>
        <w:t>Follow below link to create account:</w:t>
      </w:r>
    </w:p>
    <w:p w14:paraId="1B8F83C6" w14:textId="77777777" w:rsidR="000E6C9E" w:rsidRPr="000E6C9E" w:rsidRDefault="000E6C9E" w:rsidP="000E6C9E">
      <w:pPr>
        <w:pStyle w:val="BodyText"/>
        <w:ind w:left="576"/>
        <w:rPr>
          <w:lang w:val="en-US"/>
        </w:rPr>
      </w:pPr>
    </w:p>
    <w:p w14:paraId="0D351637" w14:textId="22E87E4B" w:rsidR="005276D4" w:rsidRPr="000D292A" w:rsidRDefault="00F220E6" w:rsidP="007D1D0B">
      <w:pPr>
        <w:ind w:firstLine="576"/>
        <w:rPr>
          <w:b/>
        </w:rPr>
      </w:pPr>
      <w:hyperlink r:id="rId15" w:history="1">
        <w:r w:rsidR="00085FAB" w:rsidRPr="000D292A">
          <w:rPr>
            <w:rStyle w:val="Hyperlink"/>
            <w:b/>
            <w:sz w:val="20"/>
          </w:rPr>
          <w:t xml:space="preserve">https://siliconlabs.force.com/apex/SL_CommunitiesSelfReg?form=short </w:t>
        </w:r>
      </w:hyperlink>
      <w:r w:rsidR="00085FAB" w:rsidRPr="000D292A">
        <w:rPr>
          <w:b/>
        </w:rPr>
        <w:t xml:space="preserve"> </w:t>
      </w:r>
    </w:p>
    <w:p w14:paraId="17DD874B" w14:textId="77777777" w:rsidR="00FB3B5B" w:rsidRDefault="00FB3B5B" w:rsidP="00FB50A8">
      <w:pPr>
        <w:pStyle w:val="BodyText"/>
        <w:rPr>
          <w:lang w:val="en-US"/>
        </w:rPr>
      </w:pPr>
    </w:p>
    <w:p w14:paraId="7100DE4A" w14:textId="77777777" w:rsidR="00FB3B5B" w:rsidRDefault="00FB3B5B" w:rsidP="00FB50A8">
      <w:pPr>
        <w:pStyle w:val="BodyText"/>
        <w:rPr>
          <w:lang w:val="en-US"/>
        </w:rPr>
      </w:pPr>
    </w:p>
    <w:p w14:paraId="1B6EEACF" w14:textId="4B2DCBEF" w:rsidR="001F5ED8" w:rsidRDefault="00FB3B5B" w:rsidP="00FB3B5B">
      <w:pPr>
        <w:pStyle w:val="BodyText"/>
        <w:jc w:val="center"/>
        <w:rPr>
          <w:lang w:val="en-US"/>
        </w:rPr>
      </w:pPr>
      <w:r>
        <w:rPr>
          <w:noProof/>
          <w:lang w:val="en-US" w:eastAsia="en-US"/>
        </w:rPr>
        <w:drawing>
          <wp:inline distT="0" distB="0" distL="0" distR="0" wp14:anchorId="0FE8B8A9" wp14:editId="35CF7684">
            <wp:extent cx="2912729" cy="458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18396" cy="4592984"/>
                    </a:xfrm>
                    <a:prstGeom prst="rect">
                      <a:avLst/>
                    </a:prstGeom>
                    <a:noFill/>
                    <a:ln>
                      <a:noFill/>
                    </a:ln>
                  </pic:spPr>
                </pic:pic>
              </a:graphicData>
            </a:graphic>
          </wp:inline>
        </w:drawing>
      </w:r>
    </w:p>
    <w:p w14:paraId="6910FFF1" w14:textId="3FB65BF7" w:rsidR="00FB3B5B" w:rsidRPr="00CE7DC5" w:rsidRDefault="00FB3B5B" w:rsidP="00FB3B5B">
      <w:pPr>
        <w:pStyle w:val="Caption"/>
        <w:jc w:val="center"/>
      </w:pPr>
      <w:bookmarkStart w:id="7" w:name="_Toc27677079"/>
      <w:r>
        <w:t xml:space="preserve">Figure </w:t>
      </w:r>
      <w:r w:rsidR="00015264">
        <w:rPr>
          <w:noProof/>
        </w:rPr>
        <w:fldChar w:fldCharType="begin"/>
      </w:r>
      <w:r w:rsidR="00015264">
        <w:rPr>
          <w:noProof/>
        </w:rPr>
        <w:instrText xml:space="preserve"> SEQ Figure \* ARABIC </w:instrText>
      </w:r>
      <w:r w:rsidR="00015264">
        <w:rPr>
          <w:noProof/>
        </w:rPr>
        <w:fldChar w:fldCharType="separate"/>
      </w:r>
      <w:r w:rsidR="0019147C">
        <w:rPr>
          <w:noProof/>
        </w:rPr>
        <w:t>1</w:t>
      </w:r>
      <w:r w:rsidR="00015264">
        <w:rPr>
          <w:noProof/>
        </w:rPr>
        <w:fldChar w:fldCharType="end"/>
      </w:r>
      <w:r w:rsidR="00687800">
        <w:rPr>
          <w:noProof/>
        </w:rPr>
        <w:t xml:space="preserve"> </w:t>
      </w:r>
      <w:r w:rsidR="0002512E">
        <w:rPr>
          <w:noProof/>
        </w:rPr>
        <w:t xml:space="preserve">:Creat </w:t>
      </w:r>
      <w:r w:rsidR="00990390">
        <w:rPr>
          <w:noProof/>
        </w:rPr>
        <w:t>Silicon Lab</w:t>
      </w:r>
      <w:r w:rsidR="0058123C">
        <w:rPr>
          <w:noProof/>
        </w:rPr>
        <w:t xml:space="preserve"> </w:t>
      </w:r>
      <w:r w:rsidR="0002512E">
        <w:rPr>
          <w:noProof/>
        </w:rPr>
        <w:t>Account</w:t>
      </w:r>
      <w:bookmarkEnd w:id="7"/>
    </w:p>
    <w:p w14:paraId="36F55DAD" w14:textId="6FBCA278" w:rsidR="00FB3B5B" w:rsidRDefault="007A1DBA" w:rsidP="007A1DBA">
      <w:pPr>
        <w:pStyle w:val="Heading2"/>
        <w:numPr>
          <w:ilvl w:val="1"/>
          <w:numId w:val="1"/>
        </w:numPr>
      </w:pPr>
      <w:bookmarkStart w:id="8" w:name="_Toc27677056"/>
      <w:r>
        <w:t>Download simplicity studio</w:t>
      </w:r>
      <w:bookmarkEnd w:id="8"/>
    </w:p>
    <w:p w14:paraId="4802DE8E" w14:textId="77777777" w:rsidR="00682E59" w:rsidRDefault="00682E59" w:rsidP="00FB50A8">
      <w:pPr>
        <w:pStyle w:val="BodyText"/>
        <w:rPr>
          <w:lang w:val="en-US"/>
        </w:rPr>
      </w:pPr>
    </w:p>
    <w:p w14:paraId="4C798388" w14:textId="3BE43736" w:rsidR="00682E59" w:rsidRDefault="00682E59" w:rsidP="00EE46E0">
      <w:pPr>
        <w:pStyle w:val="ListParagraph"/>
        <w:numPr>
          <w:ilvl w:val="0"/>
          <w:numId w:val="35"/>
        </w:numPr>
      </w:pPr>
      <w:r>
        <w:t>Follow below link to download simplicity studio.</w:t>
      </w:r>
    </w:p>
    <w:p w14:paraId="544BA523" w14:textId="77777777" w:rsidR="00CA4741" w:rsidRDefault="00CA4741" w:rsidP="00CA4741"/>
    <w:p w14:paraId="7FB06EBF" w14:textId="34BC6315" w:rsidR="00EE46E0" w:rsidRDefault="00682E59" w:rsidP="00CA4741">
      <w:pPr>
        <w:rPr>
          <w:b/>
        </w:rPr>
      </w:pPr>
      <w:r w:rsidRPr="00CA4741">
        <w:rPr>
          <w:b/>
        </w:rPr>
        <w:t xml:space="preserve"> </w:t>
      </w:r>
      <w:r w:rsidR="00EE46E0">
        <w:rPr>
          <w:b/>
        </w:rPr>
        <w:tab/>
      </w:r>
      <w:hyperlink r:id="rId17" w:history="1">
        <w:r w:rsidR="00EE46E0" w:rsidRPr="00C6182B">
          <w:rPr>
            <w:rStyle w:val="Hyperlink"/>
            <w:b/>
            <w:sz w:val="20"/>
          </w:rPr>
          <w:t>http://www.silabs.com/simplicity-studio</w:t>
        </w:r>
      </w:hyperlink>
    </w:p>
    <w:p w14:paraId="3A05BCCD" w14:textId="77777777" w:rsidR="00EE46E0" w:rsidRPr="00EE46E0" w:rsidRDefault="00EE46E0" w:rsidP="00EE46E0">
      <w:pPr>
        <w:rPr>
          <w:b/>
        </w:rPr>
      </w:pPr>
    </w:p>
    <w:p w14:paraId="0928D09A" w14:textId="1B21D8F2" w:rsidR="00EE46E0" w:rsidRPr="00EE46E0" w:rsidRDefault="00EE46E0" w:rsidP="00EE46E0">
      <w:pPr>
        <w:pStyle w:val="ListParagraph"/>
        <w:numPr>
          <w:ilvl w:val="0"/>
          <w:numId w:val="35"/>
        </w:numPr>
      </w:pPr>
      <w:r w:rsidRPr="00EE46E0">
        <w:t xml:space="preserve">By </w:t>
      </w:r>
      <w:r>
        <w:t>sign</w:t>
      </w:r>
      <w:r w:rsidRPr="00EE46E0">
        <w:t xml:space="preserve"> in</w:t>
      </w:r>
      <w:r>
        <w:t xml:space="preserve"> your </w:t>
      </w:r>
      <w:proofErr w:type="gramStart"/>
      <w:r w:rsidR="003C410C">
        <w:t>account</w:t>
      </w:r>
      <w:proofErr w:type="gramEnd"/>
      <w:r w:rsidR="003C410C">
        <w:t xml:space="preserve"> you</w:t>
      </w:r>
      <w:r>
        <w:t xml:space="preserve"> can downlo</w:t>
      </w:r>
      <w:r w:rsidRPr="00EE46E0">
        <w:t xml:space="preserve">ad the simplicity studio tar file of required operating </w:t>
      </w:r>
      <w:r>
        <w:t>system</w:t>
      </w:r>
      <w:r w:rsidR="00687A4C">
        <w:t>.</w:t>
      </w:r>
    </w:p>
    <w:p w14:paraId="7DD76C66" w14:textId="77777777" w:rsidR="00EE46E0" w:rsidRPr="00EE46E0" w:rsidRDefault="00EE46E0" w:rsidP="00EE46E0"/>
    <w:p w14:paraId="4C6677B2" w14:textId="1CED5033" w:rsidR="00EE46E0" w:rsidRDefault="00D57452" w:rsidP="00871E0D">
      <w:pPr>
        <w:pStyle w:val="ListParagraph"/>
        <w:numPr>
          <w:ilvl w:val="0"/>
          <w:numId w:val="35"/>
        </w:numPr>
      </w:pPr>
      <w:r w:rsidRPr="00EE46E0">
        <w:t>Extract</w:t>
      </w:r>
      <w:r w:rsidR="00EE46E0" w:rsidRPr="00EE46E0">
        <w:t xml:space="preserve"> downloaded file.</w:t>
      </w:r>
    </w:p>
    <w:p w14:paraId="59177EE2" w14:textId="77777777" w:rsidR="00871E0D" w:rsidRDefault="00871E0D" w:rsidP="00871E0D">
      <w:pPr>
        <w:pStyle w:val="ListParagraph"/>
      </w:pPr>
    </w:p>
    <w:p w14:paraId="7E5F9F4B" w14:textId="1F1FCA9D" w:rsidR="00871E0D" w:rsidRDefault="00871E0D" w:rsidP="00871E0D">
      <w:pPr>
        <w:pStyle w:val="ListParagraph"/>
        <w:numPr>
          <w:ilvl w:val="0"/>
          <w:numId w:val="35"/>
        </w:numPr>
      </w:pPr>
      <w:r>
        <w:t>Run Below commands:</w:t>
      </w:r>
    </w:p>
    <w:p w14:paraId="7E441DBF" w14:textId="77777777" w:rsidR="00871E0D" w:rsidRDefault="00871E0D" w:rsidP="00871E0D">
      <w:pPr>
        <w:pStyle w:val="ListParagraph"/>
      </w:pPr>
    </w:p>
    <w:p w14:paraId="07294B9E" w14:textId="0E6972A3" w:rsidR="00871E0D" w:rsidRPr="000D292A" w:rsidRDefault="00871E0D" w:rsidP="00871E0D">
      <w:pPr>
        <w:ind w:firstLine="1008"/>
        <w:rPr>
          <w:b/>
          <w:i/>
        </w:rPr>
      </w:pPr>
      <w:proofErr w:type="spellStart"/>
      <w:proofErr w:type="gramStart"/>
      <w:r w:rsidRPr="000D292A">
        <w:rPr>
          <w:b/>
          <w:i/>
        </w:rPr>
        <w:t>sudo</w:t>
      </w:r>
      <w:proofErr w:type="spellEnd"/>
      <w:proofErr w:type="gramEnd"/>
      <w:r w:rsidRPr="000D292A">
        <w:rPr>
          <w:b/>
          <w:i/>
        </w:rPr>
        <w:t xml:space="preserve"> apt-get update</w:t>
      </w:r>
    </w:p>
    <w:p w14:paraId="120ABE36" w14:textId="77777777" w:rsidR="00EE46E0" w:rsidRPr="00EE46E0" w:rsidRDefault="00EE46E0" w:rsidP="00EE46E0"/>
    <w:p w14:paraId="0FC50234" w14:textId="733F8D65" w:rsidR="00EE46E0" w:rsidRPr="000D292A" w:rsidRDefault="00EE46E0" w:rsidP="00871E0D">
      <w:pPr>
        <w:ind w:firstLine="1008"/>
        <w:rPr>
          <w:b/>
          <w:i/>
        </w:rPr>
      </w:pPr>
      <w:proofErr w:type="spellStart"/>
      <w:proofErr w:type="gramStart"/>
      <w:r w:rsidRPr="000D292A">
        <w:rPr>
          <w:b/>
          <w:i/>
        </w:rPr>
        <w:t>sudo</w:t>
      </w:r>
      <w:proofErr w:type="spellEnd"/>
      <w:proofErr w:type="gramEnd"/>
      <w:r w:rsidRPr="000D292A">
        <w:rPr>
          <w:b/>
          <w:i/>
        </w:rPr>
        <w:t xml:space="preserve"> apt-get upgrade</w:t>
      </w:r>
    </w:p>
    <w:p w14:paraId="68205F1D" w14:textId="77777777" w:rsidR="00871E0D" w:rsidRPr="000D292A" w:rsidRDefault="00871E0D" w:rsidP="00871E0D">
      <w:pPr>
        <w:ind w:firstLine="1008"/>
        <w:rPr>
          <w:b/>
          <w:i/>
        </w:rPr>
      </w:pPr>
    </w:p>
    <w:p w14:paraId="13F22BC8" w14:textId="77777777" w:rsidR="00EE46E0" w:rsidRPr="000D292A" w:rsidRDefault="00EE46E0" w:rsidP="00871E0D">
      <w:pPr>
        <w:ind w:left="1008"/>
        <w:rPr>
          <w:b/>
          <w:i/>
        </w:rPr>
      </w:pPr>
      <w:proofErr w:type="gramStart"/>
      <w:r w:rsidRPr="000D292A">
        <w:rPr>
          <w:b/>
          <w:i/>
        </w:rPr>
        <w:lastRenderedPageBreak/>
        <w:t>cd</w:t>
      </w:r>
      <w:proofErr w:type="gramEnd"/>
      <w:r w:rsidRPr="000D292A">
        <w:rPr>
          <w:b/>
          <w:i/>
        </w:rPr>
        <w:t xml:space="preserve"> SimplicityStudio_v4</w:t>
      </w:r>
    </w:p>
    <w:p w14:paraId="72EC2F58" w14:textId="77777777" w:rsidR="00871E0D" w:rsidRPr="000D292A" w:rsidRDefault="00871E0D" w:rsidP="00EE46E0">
      <w:pPr>
        <w:rPr>
          <w:b/>
          <w:i/>
        </w:rPr>
      </w:pPr>
    </w:p>
    <w:p w14:paraId="4C38354F" w14:textId="7E0E6CE6" w:rsidR="00B93568" w:rsidRPr="000D292A" w:rsidRDefault="00EE46E0">
      <w:pPr>
        <w:ind w:firstLine="1008"/>
        <w:rPr>
          <w:b/>
          <w:i/>
        </w:rPr>
      </w:pPr>
      <w:proofErr w:type="spellStart"/>
      <w:proofErr w:type="gramStart"/>
      <w:r w:rsidRPr="000D292A">
        <w:rPr>
          <w:b/>
          <w:i/>
        </w:rPr>
        <w:t>sudo</w:t>
      </w:r>
      <w:proofErr w:type="spellEnd"/>
      <w:proofErr w:type="gramEnd"/>
      <w:r w:rsidRPr="000D292A">
        <w:rPr>
          <w:b/>
          <w:i/>
        </w:rPr>
        <w:t xml:space="preserve"> ./setup.sh</w:t>
      </w:r>
    </w:p>
    <w:p w14:paraId="0A749C3C" w14:textId="17AE33C6" w:rsidR="00B93568" w:rsidRDefault="00B93568">
      <w:pPr>
        <w:ind w:firstLine="1008"/>
        <w:rPr>
          <w:b/>
        </w:rPr>
      </w:pPr>
    </w:p>
    <w:p w14:paraId="1104F8FE" w14:textId="2CF7BFA1" w:rsidR="00B93568" w:rsidRDefault="00B93568" w:rsidP="000D292A">
      <w:pPr>
        <w:pStyle w:val="ListParagraph"/>
        <w:numPr>
          <w:ilvl w:val="0"/>
          <w:numId w:val="35"/>
        </w:numPr>
      </w:pPr>
      <w:r>
        <w:t>Open Stu</w:t>
      </w:r>
      <w:r w:rsidR="00B87D3A">
        <w:t>dio using below command</w:t>
      </w:r>
      <w:r w:rsidR="00DB4754">
        <w:t>.</w:t>
      </w:r>
    </w:p>
    <w:p w14:paraId="28434844" w14:textId="1F47B05E" w:rsidR="00B93568" w:rsidRDefault="00B93568">
      <w:pPr>
        <w:ind w:firstLine="1008"/>
      </w:pPr>
    </w:p>
    <w:p w14:paraId="1C45C611" w14:textId="118A753F" w:rsidR="00B93568" w:rsidRPr="000D292A" w:rsidRDefault="00B93568">
      <w:pPr>
        <w:ind w:firstLine="1008"/>
        <w:rPr>
          <w:b/>
          <w:i/>
        </w:rPr>
      </w:pPr>
      <w:proofErr w:type="spellStart"/>
      <w:proofErr w:type="gramStart"/>
      <w:r w:rsidRPr="000D292A">
        <w:rPr>
          <w:b/>
          <w:i/>
        </w:rPr>
        <w:t>sudo</w:t>
      </w:r>
      <w:proofErr w:type="spellEnd"/>
      <w:proofErr w:type="gramEnd"/>
      <w:r w:rsidRPr="000D292A">
        <w:rPr>
          <w:b/>
          <w:i/>
        </w:rPr>
        <w:t xml:space="preserve"> ./run_studio.sh</w:t>
      </w:r>
    </w:p>
    <w:p w14:paraId="5CFC442C" w14:textId="77777777" w:rsidR="002E5419" w:rsidRDefault="002E5419" w:rsidP="00871E0D">
      <w:pPr>
        <w:ind w:firstLine="1008"/>
        <w:rPr>
          <w:b/>
        </w:rPr>
      </w:pPr>
    </w:p>
    <w:p w14:paraId="4B4A3DBE" w14:textId="26D69818" w:rsidR="001B7968" w:rsidRDefault="002E5419" w:rsidP="00494B83">
      <w:pPr>
        <w:pStyle w:val="ListParagraph"/>
        <w:numPr>
          <w:ilvl w:val="0"/>
          <w:numId w:val="35"/>
        </w:numPr>
      </w:pPr>
      <w:r w:rsidRPr="002E5419">
        <w:t xml:space="preserve">The first time you start Simplicity Studio, you </w:t>
      </w:r>
      <w:proofErr w:type="gramStart"/>
      <w:r w:rsidRPr="002E5419">
        <w:t>will be prompted</w:t>
      </w:r>
      <w:proofErr w:type="gramEnd"/>
      <w:r w:rsidRPr="002E5419">
        <w:t xml:space="preserve"> with a sign in screen. If you have a Silicon Labs user account, you can log in here. Some components provided by Simplicity Studio are only available to users who have applied for access. For these users, signing in to Simplicity Studio enables those components to </w:t>
      </w:r>
      <w:proofErr w:type="gramStart"/>
      <w:r w:rsidRPr="002E5419">
        <w:t>be installed</w:t>
      </w:r>
      <w:proofErr w:type="gramEnd"/>
      <w:r w:rsidRPr="002E5419">
        <w:t xml:space="preserve"> in subsequent steps. If you do not have an account, or if you have forgotten your password, the links below the user credentials will redirect you the Silicon Labs website. You can alternatively choose to continue without signing in, and the subsequent steps will present you with Simplicity Studio components available to all users.</w:t>
      </w:r>
    </w:p>
    <w:p w14:paraId="1195A637" w14:textId="77777777" w:rsidR="00102992" w:rsidRDefault="00102992" w:rsidP="002E5419"/>
    <w:p w14:paraId="59A3799E" w14:textId="77777777" w:rsidR="00102992" w:rsidRDefault="001B7968" w:rsidP="004565B8">
      <w:pPr>
        <w:keepNext/>
        <w:ind w:left="360"/>
        <w:jc w:val="center"/>
      </w:pPr>
      <w:r>
        <w:rPr>
          <w:noProof/>
          <w:lang w:eastAsia="en-US"/>
        </w:rPr>
        <w:drawing>
          <wp:inline distT="0" distB="0" distL="0" distR="0" wp14:anchorId="67D5816D" wp14:editId="6CAFAEF3">
            <wp:extent cx="5234400" cy="4403880"/>
            <wp:effectExtent l="0" t="0" r="4445" b="0"/>
            <wp:docPr id="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5234400" cy="4403880"/>
                    </a:xfrm>
                    <a:prstGeom prst="rect">
                      <a:avLst/>
                    </a:prstGeom>
                  </pic:spPr>
                </pic:pic>
              </a:graphicData>
            </a:graphic>
          </wp:inline>
        </w:drawing>
      </w:r>
    </w:p>
    <w:p w14:paraId="6F7D8B38" w14:textId="5C66A80E" w:rsidR="00102992" w:rsidRDefault="00102992" w:rsidP="00207ED0">
      <w:pPr>
        <w:pStyle w:val="Caption"/>
        <w:jc w:val="center"/>
      </w:pPr>
      <w:bookmarkStart w:id="9" w:name="_Toc27677080"/>
      <w:r>
        <w:t xml:space="preserve">Figure </w:t>
      </w:r>
      <w:r w:rsidR="005C68B4">
        <w:rPr>
          <w:noProof/>
        </w:rPr>
        <w:fldChar w:fldCharType="begin"/>
      </w:r>
      <w:r w:rsidR="005C68B4">
        <w:rPr>
          <w:noProof/>
        </w:rPr>
        <w:instrText xml:space="preserve"> SEQ Figure \* ARABIC </w:instrText>
      </w:r>
      <w:r w:rsidR="005C68B4">
        <w:rPr>
          <w:noProof/>
        </w:rPr>
        <w:fldChar w:fldCharType="separate"/>
      </w:r>
      <w:r w:rsidR="0019147C">
        <w:rPr>
          <w:noProof/>
        </w:rPr>
        <w:t>2</w:t>
      </w:r>
      <w:r w:rsidR="005C68B4">
        <w:rPr>
          <w:noProof/>
        </w:rPr>
        <w:fldChar w:fldCharType="end"/>
      </w:r>
      <w:r>
        <w:t xml:space="preserve"> : </w:t>
      </w:r>
      <w:r w:rsidRPr="00DF1899">
        <w:t>Login window on Simplicity studio</w:t>
      </w:r>
      <w:bookmarkEnd w:id="9"/>
    </w:p>
    <w:p w14:paraId="4AA3F95C" w14:textId="529C84E7" w:rsidR="00650D14" w:rsidRDefault="002E5419" w:rsidP="002E5419">
      <w:r w:rsidRPr="002E5419">
        <w:t xml:space="preserve"> </w:t>
      </w:r>
    </w:p>
    <w:p w14:paraId="4C017C9E" w14:textId="77777777" w:rsidR="00650D14" w:rsidRDefault="00650D14" w:rsidP="002E5419"/>
    <w:p w14:paraId="18F84DCD" w14:textId="77B092ED" w:rsidR="009110B5" w:rsidRPr="002E5419" w:rsidRDefault="00CE7DC5" w:rsidP="002E5419">
      <w:r w:rsidRPr="002E5419">
        <w:rPr>
          <w:noProof/>
          <w:lang w:eastAsia="en-US"/>
        </w:rPr>
        <mc:AlternateContent>
          <mc:Choice Requires="wps">
            <w:drawing>
              <wp:anchor distT="0" distB="0" distL="114300" distR="114300" simplePos="0" relativeHeight="251669504" behindDoc="0" locked="0" layoutInCell="1" allowOverlap="1" wp14:anchorId="21C67B62" wp14:editId="5A03C7B8">
                <wp:simplePos x="0" y="0"/>
                <wp:positionH relativeFrom="column">
                  <wp:posOffset>0</wp:posOffset>
                </wp:positionH>
                <wp:positionV relativeFrom="paragraph">
                  <wp:posOffset>2325370</wp:posOffset>
                </wp:positionV>
                <wp:extent cx="51625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0BD1ED84" w14:textId="474AF68C" w:rsidR="00B34FA8" w:rsidRPr="00CE7DC5" w:rsidRDefault="00B34FA8" w:rsidP="00CE7DC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67B62" id="_x0000_t202" coordsize="21600,21600" o:spt="202" path="m,l,21600r21600,l21600,xe">
                <v:stroke joinstyle="miter"/>
                <v:path gradientshapeok="t" o:connecttype="rect"/>
              </v:shapetype>
              <v:shape id="Text Box 7" o:spid="_x0000_s1026" type="#_x0000_t202" style="position:absolute;left:0;text-align:left;margin-left:0;margin-top:183.1pt;width:40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" stroked="f">
                <v:textbox style="mso-fit-shape-to-text:t" inset="0,0,0,0">
                  <w:txbxContent>
                    <w:p w14:paraId="0BD1ED84" w14:textId="474AF68C" w:rsidR="00B34FA8" w:rsidRPr="00CE7DC5" w:rsidRDefault="00B34FA8" w:rsidP="00CE7DC5">
                      <w:pPr>
                        <w:pStyle w:val="Caption"/>
                      </w:pPr>
                    </w:p>
                  </w:txbxContent>
                </v:textbox>
                <w10:wrap type="topAndBottom"/>
              </v:shape>
            </w:pict>
          </mc:Fallback>
        </mc:AlternateContent>
      </w:r>
    </w:p>
    <w:p w14:paraId="47E1431E" w14:textId="18F50F1B" w:rsidR="00FF35DF" w:rsidRPr="00442989" w:rsidRDefault="00FF35DF" w:rsidP="00EE46E0">
      <w:pPr>
        <w:rPr>
          <w:b/>
        </w:rPr>
      </w:pPr>
    </w:p>
    <w:p w14:paraId="58CEA2A6" w14:textId="52C03BC0" w:rsidR="00FB3B5B" w:rsidRDefault="00FB3B5B" w:rsidP="00CC499C">
      <w:pPr>
        <w:pStyle w:val="BodyText"/>
        <w:rPr>
          <w:lang w:val="en-US"/>
        </w:rPr>
      </w:pPr>
    </w:p>
    <w:p w14:paraId="33C1145C" w14:textId="2E8E4F25" w:rsidR="00176594" w:rsidRDefault="00176594" w:rsidP="00CC499C">
      <w:pPr>
        <w:pStyle w:val="BodyText"/>
        <w:rPr>
          <w:lang w:val="en-US"/>
        </w:rPr>
      </w:pPr>
    </w:p>
    <w:p w14:paraId="247F02B4" w14:textId="38D3BE2F" w:rsidR="00176594" w:rsidRDefault="00176594" w:rsidP="00CC499C">
      <w:pPr>
        <w:pStyle w:val="BodyText"/>
        <w:rPr>
          <w:lang w:val="en-US"/>
        </w:rPr>
      </w:pPr>
    </w:p>
    <w:p w14:paraId="2E33E8F7" w14:textId="4DD67DB9" w:rsidR="00176594" w:rsidRDefault="00176594" w:rsidP="00CC499C">
      <w:pPr>
        <w:pStyle w:val="BodyText"/>
        <w:rPr>
          <w:lang w:val="en-US"/>
        </w:rPr>
      </w:pPr>
    </w:p>
    <w:p w14:paraId="38A201AB" w14:textId="7D4BDDCC" w:rsidR="00176594" w:rsidRDefault="00176594" w:rsidP="00CC499C">
      <w:pPr>
        <w:pStyle w:val="BodyText"/>
        <w:rPr>
          <w:lang w:val="en-US"/>
        </w:rPr>
      </w:pPr>
    </w:p>
    <w:p w14:paraId="6288CF06" w14:textId="1584FAC1" w:rsidR="00176594" w:rsidRDefault="00176594" w:rsidP="00CC499C">
      <w:pPr>
        <w:pStyle w:val="BodyText"/>
        <w:rPr>
          <w:lang w:val="en-US"/>
        </w:rPr>
      </w:pPr>
    </w:p>
    <w:p w14:paraId="29947EEE" w14:textId="6E5CFA1B" w:rsidR="00176594" w:rsidRDefault="00176594" w:rsidP="00CC499C">
      <w:pPr>
        <w:pStyle w:val="BodyText"/>
        <w:rPr>
          <w:lang w:val="en-US"/>
        </w:rPr>
      </w:pPr>
    </w:p>
    <w:p w14:paraId="60E1BAFA" w14:textId="49D9365C" w:rsidR="00176594" w:rsidRDefault="00176594" w:rsidP="00CF0B8B">
      <w:pPr>
        <w:pStyle w:val="ListParagraph"/>
        <w:numPr>
          <w:ilvl w:val="0"/>
          <w:numId w:val="35"/>
        </w:numPr>
        <w:suppressAutoHyphens w:val="0"/>
        <w:jc w:val="left"/>
      </w:pPr>
      <w:r>
        <w:t>After signing in or continuing without signing in, the Simplicity Studio installer will query the remote server to construct installation options.</w:t>
      </w:r>
    </w:p>
    <w:p w14:paraId="492FB508" w14:textId="77777777" w:rsidR="00176594" w:rsidRDefault="00176594" w:rsidP="00CC499C">
      <w:pPr>
        <w:pStyle w:val="BodyText"/>
        <w:rPr>
          <w:lang w:val="en-US"/>
        </w:rPr>
      </w:pPr>
    </w:p>
    <w:p w14:paraId="2238D115" w14:textId="77777777" w:rsidR="005202B8" w:rsidRDefault="00650D14" w:rsidP="005202B8">
      <w:pPr>
        <w:pStyle w:val="BodyText"/>
        <w:keepNext/>
        <w:ind w:left="720"/>
      </w:pPr>
      <w:r>
        <w:rPr>
          <w:rFonts w:ascii="Georgia, 'Times New Roman', Tim" w:hAnsi="Georgia, 'Times New Roman', Tim"/>
          <w:b/>
          <w:bCs/>
          <w:noProof/>
          <w:lang w:val="en-US" w:eastAsia="en-US"/>
        </w:rPr>
        <w:drawing>
          <wp:inline distT="0" distB="0" distL="0" distR="0" wp14:anchorId="5267039D" wp14:editId="154DF40C">
            <wp:extent cx="5280025" cy="1807210"/>
            <wp:effectExtent l="0" t="0" r="0" b="2540"/>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5280025" cy="1807210"/>
                    </a:xfrm>
                    <a:prstGeom prst="rect">
                      <a:avLst/>
                    </a:prstGeom>
                  </pic:spPr>
                </pic:pic>
              </a:graphicData>
            </a:graphic>
          </wp:inline>
        </w:drawing>
      </w:r>
    </w:p>
    <w:p w14:paraId="276906E1" w14:textId="6316A5D2" w:rsidR="00FB3B5B" w:rsidRDefault="005202B8" w:rsidP="005202B8">
      <w:pPr>
        <w:pStyle w:val="Caption"/>
        <w:jc w:val="center"/>
      </w:pPr>
      <w:bookmarkStart w:id="10" w:name="_Toc27677081"/>
      <w:r>
        <w:t xml:space="preserve">Figure </w:t>
      </w:r>
      <w:r w:rsidR="005C68B4">
        <w:rPr>
          <w:noProof/>
        </w:rPr>
        <w:fldChar w:fldCharType="begin"/>
      </w:r>
      <w:r w:rsidR="005C68B4">
        <w:rPr>
          <w:noProof/>
        </w:rPr>
        <w:instrText xml:space="preserve"> SEQ Figure \* ARABIC </w:instrText>
      </w:r>
      <w:r w:rsidR="005C68B4">
        <w:rPr>
          <w:noProof/>
        </w:rPr>
        <w:fldChar w:fldCharType="separate"/>
      </w:r>
      <w:r w:rsidR="0019147C">
        <w:rPr>
          <w:noProof/>
        </w:rPr>
        <w:t>3</w:t>
      </w:r>
      <w:r w:rsidR="005C68B4">
        <w:rPr>
          <w:noProof/>
        </w:rPr>
        <w:fldChar w:fldCharType="end"/>
      </w:r>
      <w:r>
        <w:t xml:space="preserve"> : </w:t>
      </w:r>
      <w:r w:rsidR="00BC0193">
        <w:t>installation progress bar</w:t>
      </w:r>
      <w:bookmarkEnd w:id="10"/>
    </w:p>
    <w:p w14:paraId="6CA03880" w14:textId="2FC2044C" w:rsidR="00FB3B5B" w:rsidRDefault="00FB3B5B" w:rsidP="00CC499C">
      <w:pPr>
        <w:pStyle w:val="BodyText"/>
        <w:rPr>
          <w:lang w:val="en-US"/>
        </w:rPr>
      </w:pPr>
    </w:p>
    <w:p w14:paraId="412B9A12" w14:textId="437755F6" w:rsidR="005952C8" w:rsidRDefault="005952C8" w:rsidP="00CC499C">
      <w:pPr>
        <w:pStyle w:val="BodyText"/>
        <w:rPr>
          <w:lang w:val="en-US"/>
        </w:rPr>
      </w:pPr>
    </w:p>
    <w:p w14:paraId="5429A073" w14:textId="54FB1DBE" w:rsidR="005952C8" w:rsidRDefault="005952C8" w:rsidP="00CC499C">
      <w:pPr>
        <w:pStyle w:val="BodyText"/>
        <w:rPr>
          <w:lang w:val="en-US"/>
        </w:rPr>
      </w:pPr>
    </w:p>
    <w:p w14:paraId="169D4ED1" w14:textId="262B0E83" w:rsidR="005952C8" w:rsidRDefault="005952C8" w:rsidP="00CC499C">
      <w:pPr>
        <w:pStyle w:val="BodyText"/>
        <w:rPr>
          <w:lang w:val="en-US"/>
        </w:rPr>
      </w:pPr>
    </w:p>
    <w:p w14:paraId="5CD87029" w14:textId="3B830ADB" w:rsidR="005952C8" w:rsidRPr="00E478C1" w:rsidRDefault="005952C8" w:rsidP="00CC499C">
      <w:pPr>
        <w:pStyle w:val="BodyText"/>
        <w:rPr>
          <w:b/>
          <w:lang w:val="en-US"/>
        </w:rPr>
      </w:pPr>
    </w:p>
    <w:p w14:paraId="669CCBFB" w14:textId="1482EF9B" w:rsidR="00E478C1" w:rsidRDefault="00E478C1" w:rsidP="00E478C1">
      <w:pPr>
        <w:rPr>
          <w:b/>
        </w:rPr>
      </w:pPr>
      <w:r w:rsidRPr="00E478C1">
        <w:rPr>
          <w:b/>
        </w:rPr>
        <w:t>Installation Method</w:t>
      </w:r>
      <w:r>
        <w:rPr>
          <w:b/>
        </w:rPr>
        <w:t>:</w:t>
      </w:r>
    </w:p>
    <w:p w14:paraId="61F8384A" w14:textId="7C6898FE" w:rsidR="00E478C1" w:rsidRDefault="00E478C1" w:rsidP="00E478C1">
      <w:pPr>
        <w:rPr>
          <w:b/>
        </w:rPr>
      </w:pPr>
    </w:p>
    <w:p w14:paraId="53C239CA" w14:textId="77777777" w:rsidR="00E478C1" w:rsidRPr="00E478C1" w:rsidRDefault="00E478C1" w:rsidP="00E478C1">
      <w:pPr>
        <w:rPr>
          <w:b/>
        </w:rPr>
      </w:pPr>
    </w:p>
    <w:p w14:paraId="284A489B" w14:textId="6FCC910F" w:rsidR="00E478C1" w:rsidRDefault="00E478C1" w:rsidP="00E478C1">
      <w:pPr>
        <w:rPr>
          <w:szCs w:val="20"/>
        </w:rPr>
      </w:pPr>
      <w:r w:rsidRPr="00E478C1">
        <w:rPr>
          <w:szCs w:val="20"/>
        </w:rPr>
        <w:t>Simplicity Studio allows you to install as much or as little as you need for your development needs.</w:t>
      </w:r>
    </w:p>
    <w:p w14:paraId="15E5CF6F" w14:textId="77777777" w:rsidR="00E73162" w:rsidRPr="00E478C1" w:rsidRDefault="00E73162" w:rsidP="00E478C1">
      <w:pPr>
        <w:rPr>
          <w:szCs w:val="20"/>
        </w:rPr>
      </w:pPr>
    </w:p>
    <w:p w14:paraId="44D035C7" w14:textId="23F684CA" w:rsidR="00E478C1" w:rsidRDefault="00E478C1" w:rsidP="00E478C1">
      <w:pPr>
        <w:rPr>
          <w:szCs w:val="20"/>
        </w:rPr>
      </w:pPr>
      <w:r w:rsidRPr="00E478C1">
        <w:rPr>
          <w:szCs w:val="20"/>
        </w:rPr>
        <w:t>The installation options include:</w:t>
      </w:r>
    </w:p>
    <w:p w14:paraId="43510463" w14:textId="77777777" w:rsidR="00E73162" w:rsidRPr="00E478C1" w:rsidRDefault="00E73162" w:rsidP="00E478C1">
      <w:pPr>
        <w:rPr>
          <w:szCs w:val="20"/>
        </w:rPr>
      </w:pPr>
    </w:p>
    <w:p w14:paraId="02ABFA79" w14:textId="33BC2D8B" w:rsidR="00E478C1" w:rsidRDefault="00E478C1" w:rsidP="00E478C1">
      <w:pPr>
        <w:rPr>
          <w:szCs w:val="20"/>
        </w:rPr>
      </w:pPr>
      <w:r w:rsidRPr="00F86803">
        <w:rPr>
          <w:b/>
        </w:rPr>
        <w:t>Install by Device</w:t>
      </w:r>
      <w:r w:rsidRPr="00E478C1">
        <w:rPr>
          <w:szCs w:val="20"/>
        </w:rPr>
        <w:t> – Use this option to install the minimum components necessary for development with a specified device</w:t>
      </w:r>
    </w:p>
    <w:p w14:paraId="552C0024" w14:textId="77777777" w:rsidR="00E73162" w:rsidRPr="00E478C1" w:rsidRDefault="00E73162" w:rsidP="00E478C1">
      <w:pPr>
        <w:rPr>
          <w:szCs w:val="20"/>
        </w:rPr>
      </w:pPr>
    </w:p>
    <w:p w14:paraId="1AB4AC02" w14:textId="5982AA7E" w:rsidR="00E478C1" w:rsidRDefault="00E478C1" w:rsidP="00E478C1">
      <w:pPr>
        <w:rPr>
          <w:szCs w:val="20"/>
        </w:rPr>
      </w:pPr>
      <w:r w:rsidRPr="00F86803">
        <w:rPr>
          <w:rStyle w:val="StrongEmphasis"/>
          <w:szCs w:val="20"/>
        </w:rPr>
        <w:t>Install by Product Group</w:t>
      </w:r>
      <w:r w:rsidRPr="00E478C1">
        <w:rPr>
          <w:szCs w:val="20"/>
        </w:rPr>
        <w:t> – Use this option to install all components for an entire product group or select specific targets</w:t>
      </w:r>
    </w:p>
    <w:p w14:paraId="04D38BB4" w14:textId="77777777" w:rsidR="00FC727A" w:rsidRPr="00E478C1" w:rsidRDefault="00FC727A" w:rsidP="00E478C1">
      <w:pPr>
        <w:rPr>
          <w:szCs w:val="20"/>
        </w:rPr>
      </w:pPr>
    </w:p>
    <w:p w14:paraId="4ED5A674" w14:textId="77777777" w:rsidR="00B50A62" w:rsidRDefault="00880C53" w:rsidP="00B50A62">
      <w:pPr>
        <w:keepNext/>
      </w:pPr>
      <w:r>
        <w:rPr>
          <w:rFonts w:ascii="Georgia, 'Times New Roman', Tim" w:hAnsi="Georgia, 'Times New Roman', Tim"/>
          <w:b/>
          <w:bCs/>
          <w:noProof/>
          <w:lang w:eastAsia="en-US"/>
        </w:rPr>
        <w:drawing>
          <wp:inline distT="0" distB="0" distL="0" distR="0" wp14:anchorId="56DA870B" wp14:editId="3F96CD0D">
            <wp:extent cx="6050160" cy="3231000"/>
            <wp:effectExtent l="0" t="0" r="8255" b="7620"/>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6050160" cy="3231000"/>
                    </a:xfrm>
                    <a:prstGeom prst="rect">
                      <a:avLst/>
                    </a:prstGeom>
                  </pic:spPr>
                </pic:pic>
              </a:graphicData>
            </a:graphic>
          </wp:inline>
        </w:drawing>
      </w:r>
    </w:p>
    <w:p w14:paraId="2D445797" w14:textId="471E002F" w:rsidR="005952C8" w:rsidRDefault="00B50A62" w:rsidP="005D7B4F">
      <w:pPr>
        <w:pStyle w:val="Caption"/>
        <w:jc w:val="center"/>
      </w:pPr>
      <w:bookmarkStart w:id="11" w:name="_Toc27677082"/>
      <w:r>
        <w:t xml:space="preserve">Figure </w:t>
      </w:r>
      <w:r w:rsidR="005C68B4">
        <w:rPr>
          <w:noProof/>
        </w:rPr>
        <w:fldChar w:fldCharType="begin"/>
      </w:r>
      <w:r w:rsidR="005C68B4">
        <w:rPr>
          <w:noProof/>
        </w:rPr>
        <w:instrText xml:space="preserve"> SEQ Figure \* ARABIC </w:instrText>
      </w:r>
      <w:r w:rsidR="005C68B4">
        <w:rPr>
          <w:noProof/>
        </w:rPr>
        <w:fldChar w:fldCharType="separate"/>
      </w:r>
      <w:r w:rsidR="0019147C">
        <w:rPr>
          <w:noProof/>
        </w:rPr>
        <w:t>4</w:t>
      </w:r>
      <w:r w:rsidR="005C68B4">
        <w:rPr>
          <w:noProof/>
        </w:rPr>
        <w:fldChar w:fldCharType="end"/>
      </w:r>
      <w:r>
        <w:t xml:space="preserve"> : Package </w:t>
      </w:r>
      <w:r w:rsidRPr="00AA2B50">
        <w:t>Install option</w:t>
      </w:r>
      <w:bookmarkEnd w:id="11"/>
    </w:p>
    <w:p w14:paraId="2102F59B" w14:textId="0722217D" w:rsidR="005952C8" w:rsidRDefault="005952C8" w:rsidP="00E478C1"/>
    <w:p w14:paraId="55BF76C9" w14:textId="420EB311" w:rsidR="005952C8" w:rsidRDefault="00880C53" w:rsidP="00993394">
      <w:pPr>
        <w:pStyle w:val="ListParagraph"/>
        <w:numPr>
          <w:ilvl w:val="0"/>
          <w:numId w:val="41"/>
        </w:numPr>
      </w:pPr>
      <w:r>
        <w:t>Select Install by Product group.</w:t>
      </w:r>
    </w:p>
    <w:p w14:paraId="48F8781B" w14:textId="77777777" w:rsidR="00653AA8" w:rsidRDefault="00653AA8" w:rsidP="00653AA8">
      <w:pPr>
        <w:pStyle w:val="ListParagraph"/>
      </w:pPr>
    </w:p>
    <w:p w14:paraId="1CD9BC55" w14:textId="77777777" w:rsidR="0019147C" w:rsidRDefault="00880C53" w:rsidP="0019147C">
      <w:pPr>
        <w:keepNext/>
      </w:pPr>
      <w:r>
        <w:rPr>
          <w:rFonts w:ascii="Georgia, 'Times New Roman', Tim" w:hAnsi="Georgia, 'Times New Roman', Tim"/>
          <w:b/>
          <w:bCs/>
          <w:noProof/>
          <w:lang w:eastAsia="en-US"/>
        </w:rPr>
        <w:drawing>
          <wp:inline distT="0" distB="0" distL="0" distR="0" wp14:anchorId="71B608D4" wp14:editId="41E69BBF">
            <wp:extent cx="6120000" cy="5729040"/>
            <wp:effectExtent l="0" t="0" r="0" b="5080"/>
            <wp:docPr id="10"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6120000" cy="5729040"/>
                    </a:xfrm>
                    <a:prstGeom prst="rect">
                      <a:avLst/>
                    </a:prstGeom>
                    <a:ln>
                      <a:noFill/>
                      <a:prstDash/>
                    </a:ln>
                  </pic:spPr>
                </pic:pic>
              </a:graphicData>
            </a:graphic>
          </wp:inline>
        </w:drawing>
      </w:r>
    </w:p>
    <w:p w14:paraId="534224E0" w14:textId="42622CB9" w:rsidR="00880C53" w:rsidRDefault="0019147C" w:rsidP="0019147C">
      <w:pPr>
        <w:pStyle w:val="Caption"/>
        <w:jc w:val="center"/>
      </w:pPr>
      <w:bookmarkStart w:id="12" w:name="_Toc27677083"/>
      <w:r>
        <w:t xml:space="preserve">Figure </w:t>
      </w:r>
      <w:r w:rsidR="00F220E6">
        <w:fldChar w:fldCharType="begin"/>
      </w:r>
      <w:r w:rsidR="00F220E6">
        <w:instrText xml:space="preserve"> SEQ Figure \* ARABIC </w:instrText>
      </w:r>
      <w:r w:rsidR="00F220E6">
        <w:fldChar w:fldCharType="separate"/>
      </w:r>
      <w:r>
        <w:t>5</w:t>
      </w:r>
      <w:r w:rsidR="00F220E6">
        <w:fldChar w:fldCharType="end"/>
      </w:r>
      <w:r>
        <w:t xml:space="preserve"> </w:t>
      </w:r>
      <w:r w:rsidRPr="00B54818">
        <w:t>: Install by product group</w:t>
      </w:r>
      <w:bookmarkEnd w:id="12"/>
    </w:p>
    <w:p w14:paraId="540ABA39" w14:textId="5D23924C" w:rsidR="005952C8" w:rsidRDefault="005952C8" w:rsidP="00E478C1"/>
    <w:p w14:paraId="38B05DED" w14:textId="6045C372" w:rsidR="005952C8" w:rsidRDefault="005952C8" w:rsidP="00E478C1"/>
    <w:p w14:paraId="6F67C487" w14:textId="24E8C510" w:rsidR="007E165A" w:rsidRDefault="007E165A">
      <w:pPr>
        <w:suppressAutoHyphens w:val="0"/>
        <w:jc w:val="left"/>
      </w:pPr>
      <w:r>
        <w:br w:type="page"/>
      </w:r>
    </w:p>
    <w:p w14:paraId="4F8FF548" w14:textId="0575EF0B" w:rsidR="005952C8" w:rsidRDefault="00DE01FD" w:rsidP="00993394">
      <w:pPr>
        <w:pStyle w:val="ListParagraph"/>
        <w:numPr>
          <w:ilvl w:val="0"/>
          <w:numId w:val="40"/>
        </w:numPr>
      </w:pPr>
      <w:r>
        <w:lastRenderedPageBreak/>
        <w:t xml:space="preserve">Select Bluetooth and </w:t>
      </w:r>
      <w:r w:rsidR="00FD5E17">
        <w:t>ZigBee</w:t>
      </w:r>
      <w:r>
        <w:t xml:space="preserve"> in Wireless &amp; RF group.</w:t>
      </w:r>
    </w:p>
    <w:p w14:paraId="454683D0" w14:textId="28BE14AF" w:rsidR="005952C8" w:rsidRDefault="005952C8" w:rsidP="00E478C1"/>
    <w:p w14:paraId="669D9BF7" w14:textId="5D9FE817" w:rsidR="006D3F8E" w:rsidRDefault="006D3F8E" w:rsidP="006D3F8E">
      <w:pPr>
        <w:pStyle w:val="BodyText"/>
        <w:keepNext/>
        <w:ind w:left="1080"/>
      </w:pPr>
    </w:p>
    <w:p w14:paraId="62742BEB" w14:textId="77777777" w:rsidR="00497599" w:rsidRDefault="00A8664E" w:rsidP="00497599">
      <w:pPr>
        <w:pStyle w:val="BodyText"/>
        <w:keepNext/>
      </w:pPr>
      <w:r>
        <w:rPr>
          <w:noProof/>
          <w:lang w:val="en-US" w:eastAsia="en-US"/>
        </w:rPr>
        <w:drawing>
          <wp:inline distT="0" distB="0" distL="0" distR="0" wp14:anchorId="2A18A332" wp14:editId="6F12E0E8">
            <wp:extent cx="6120765" cy="4468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765" cy="4468495"/>
                    </a:xfrm>
                    <a:prstGeom prst="rect">
                      <a:avLst/>
                    </a:prstGeom>
                    <a:noFill/>
                  </pic:spPr>
                </pic:pic>
              </a:graphicData>
            </a:graphic>
          </wp:inline>
        </w:drawing>
      </w:r>
    </w:p>
    <w:p w14:paraId="1E5000AD" w14:textId="5353434C" w:rsidR="00FB3B5B" w:rsidRDefault="00497599" w:rsidP="00497599">
      <w:pPr>
        <w:pStyle w:val="Caption"/>
        <w:jc w:val="center"/>
      </w:pPr>
      <w:bookmarkStart w:id="13" w:name="_Toc27677084"/>
      <w:r>
        <w:t xml:space="preserve">Figure </w:t>
      </w:r>
      <w:r w:rsidR="005C574F">
        <w:rPr>
          <w:noProof/>
        </w:rPr>
        <w:fldChar w:fldCharType="begin"/>
      </w:r>
      <w:r w:rsidR="005C574F">
        <w:rPr>
          <w:noProof/>
        </w:rPr>
        <w:instrText xml:space="preserve"> SEQ Figure \* ARABIC </w:instrText>
      </w:r>
      <w:r w:rsidR="005C574F">
        <w:rPr>
          <w:noProof/>
        </w:rPr>
        <w:fldChar w:fldCharType="separate"/>
      </w:r>
      <w:r w:rsidR="0019147C">
        <w:rPr>
          <w:noProof/>
        </w:rPr>
        <w:t>6</w:t>
      </w:r>
      <w:r w:rsidR="005C574F">
        <w:rPr>
          <w:noProof/>
        </w:rPr>
        <w:fldChar w:fldCharType="end"/>
      </w:r>
      <w:r w:rsidR="00941389">
        <w:t xml:space="preserve"> : Installation window</w:t>
      </w:r>
      <w:bookmarkEnd w:id="13"/>
    </w:p>
    <w:p w14:paraId="0F07BA0B" w14:textId="77777777" w:rsidR="00563444" w:rsidRDefault="00563444" w:rsidP="003704CD">
      <w:pPr>
        <w:pStyle w:val="BodyText"/>
        <w:rPr>
          <w:lang w:val="en-US"/>
        </w:rPr>
      </w:pPr>
    </w:p>
    <w:p w14:paraId="57A723D8" w14:textId="77777777" w:rsidR="005052A7" w:rsidRPr="004117A4" w:rsidRDefault="005052A7" w:rsidP="004117A4">
      <w:pPr>
        <w:pStyle w:val="ListParagraph"/>
        <w:numPr>
          <w:ilvl w:val="0"/>
          <w:numId w:val="41"/>
        </w:numPr>
      </w:pPr>
      <w:r w:rsidRPr="004117A4">
        <w:t xml:space="preserve">The Simplicity Studio installer will now access remote servers to install components based upon your selections. Feel free to watch training videos during this installation step. Upon completion, you </w:t>
      </w:r>
      <w:proofErr w:type="gramStart"/>
      <w:r w:rsidRPr="004117A4">
        <w:t>will be presented</w:t>
      </w:r>
      <w:proofErr w:type="gramEnd"/>
      <w:r w:rsidRPr="004117A4">
        <w:t xml:space="preserve"> with the option to restart Simplicity Studio. Please select yes to ensure all functionality is ready for use.</w:t>
      </w:r>
    </w:p>
    <w:p w14:paraId="161668F7" w14:textId="0170A841" w:rsidR="00FB3B5B" w:rsidRDefault="00FB3B5B" w:rsidP="00A8664E">
      <w:pPr>
        <w:pStyle w:val="BodyText"/>
        <w:rPr>
          <w:lang w:val="en-US"/>
        </w:rPr>
      </w:pPr>
    </w:p>
    <w:p w14:paraId="60998D0F" w14:textId="77777777" w:rsidR="00A8664E" w:rsidRDefault="00A8664E" w:rsidP="00A8664E">
      <w:pPr>
        <w:pStyle w:val="BodyText"/>
        <w:rPr>
          <w:lang w:val="en-US"/>
        </w:rPr>
      </w:pPr>
    </w:p>
    <w:p w14:paraId="4036841B" w14:textId="09452A16" w:rsidR="00FB3B5B" w:rsidRDefault="00FB3B5B" w:rsidP="001223C4">
      <w:pPr>
        <w:pStyle w:val="BodyText"/>
        <w:ind w:left="1080"/>
        <w:rPr>
          <w:lang w:val="en-US"/>
        </w:rPr>
      </w:pPr>
    </w:p>
    <w:p w14:paraId="7D43D880" w14:textId="77777777" w:rsidR="008541B1" w:rsidRDefault="00A8664E" w:rsidP="008541B1">
      <w:pPr>
        <w:keepNext/>
      </w:pPr>
      <w:r>
        <w:rPr>
          <w:noProof/>
          <w:lang w:eastAsia="en-US"/>
        </w:rPr>
        <w:drawing>
          <wp:inline distT="0" distB="0" distL="0" distR="0" wp14:anchorId="5E35B053" wp14:editId="49F69771">
            <wp:extent cx="6120765" cy="168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1682750"/>
                    </a:xfrm>
                    <a:prstGeom prst="rect">
                      <a:avLst/>
                    </a:prstGeom>
                    <a:noFill/>
                  </pic:spPr>
                </pic:pic>
              </a:graphicData>
            </a:graphic>
          </wp:inline>
        </w:drawing>
      </w:r>
    </w:p>
    <w:p w14:paraId="3D6C5480" w14:textId="6C87FB99" w:rsidR="00FB3B5B" w:rsidRDefault="008541B1" w:rsidP="00B32CE5">
      <w:pPr>
        <w:pStyle w:val="Caption"/>
        <w:jc w:val="center"/>
      </w:pPr>
      <w:bookmarkStart w:id="14" w:name="_Toc27677085"/>
      <w:r>
        <w:t xml:space="preserve">Figure </w:t>
      </w:r>
      <w:r w:rsidR="005C574F">
        <w:rPr>
          <w:noProof/>
        </w:rPr>
        <w:fldChar w:fldCharType="begin"/>
      </w:r>
      <w:r w:rsidR="005C574F">
        <w:rPr>
          <w:noProof/>
        </w:rPr>
        <w:instrText xml:space="preserve"> SEQ Figure \* ARABIC </w:instrText>
      </w:r>
      <w:r w:rsidR="005C574F">
        <w:rPr>
          <w:noProof/>
        </w:rPr>
        <w:fldChar w:fldCharType="separate"/>
      </w:r>
      <w:r w:rsidR="0019147C">
        <w:rPr>
          <w:noProof/>
        </w:rPr>
        <w:t>7</w:t>
      </w:r>
      <w:r w:rsidR="005C574F">
        <w:rPr>
          <w:noProof/>
        </w:rPr>
        <w:fldChar w:fldCharType="end"/>
      </w:r>
      <w:r w:rsidR="00B05AF1">
        <w:t xml:space="preserve"> : Restart simplicity studio</w:t>
      </w:r>
      <w:r w:rsidR="00BC440E">
        <w:t xml:space="preserve"> after installation complete</w:t>
      </w:r>
      <w:bookmarkEnd w:id="14"/>
    </w:p>
    <w:p w14:paraId="32D37692" w14:textId="53094F97" w:rsidR="00FB3B5B" w:rsidRDefault="00FB3B5B" w:rsidP="001223C4">
      <w:pPr>
        <w:pStyle w:val="BodyText"/>
        <w:ind w:left="1080"/>
        <w:rPr>
          <w:lang w:val="en-US"/>
        </w:rPr>
      </w:pPr>
    </w:p>
    <w:p w14:paraId="273F2A66" w14:textId="6A4F2F86" w:rsidR="00FB3B5B" w:rsidRDefault="00FB3B5B" w:rsidP="001223C4">
      <w:pPr>
        <w:pStyle w:val="BodyText"/>
        <w:ind w:left="1080"/>
        <w:rPr>
          <w:lang w:val="en-US"/>
        </w:rPr>
      </w:pPr>
    </w:p>
    <w:p w14:paraId="7ADF06AF" w14:textId="63983324" w:rsidR="00FB3B5B" w:rsidRDefault="00FB3B5B" w:rsidP="001223C4">
      <w:pPr>
        <w:pStyle w:val="BodyText"/>
        <w:ind w:left="1080"/>
        <w:rPr>
          <w:lang w:val="en-US"/>
        </w:rPr>
      </w:pPr>
    </w:p>
    <w:p w14:paraId="439A3881" w14:textId="3200351A" w:rsidR="005800A8" w:rsidRDefault="005800A8" w:rsidP="000D292A">
      <w:pPr>
        <w:pStyle w:val="Heading1"/>
        <w:numPr>
          <w:ilvl w:val="0"/>
          <w:numId w:val="1"/>
        </w:numPr>
      </w:pPr>
      <w:bookmarkStart w:id="15" w:name="_Steps_TO_Install_1"/>
      <w:bookmarkStart w:id="16" w:name="_Toc27677057"/>
      <w:bookmarkEnd w:id="15"/>
      <w:r>
        <w:lastRenderedPageBreak/>
        <w:t>Steps TO Install IAR Workbench</w:t>
      </w:r>
      <w:bookmarkEnd w:id="16"/>
    </w:p>
    <w:p w14:paraId="4D01FB90" w14:textId="2B25777E" w:rsidR="00E126DE" w:rsidRDefault="00E126DE" w:rsidP="000D292A">
      <w:pPr>
        <w:pStyle w:val="BodyText"/>
      </w:pPr>
      <w:r>
        <w:rPr>
          <w:lang w:val="en-US"/>
        </w:rPr>
        <w:t>Note: Windows HOST OS is must to install IAR Workbench,</w:t>
      </w:r>
    </w:p>
    <w:p w14:paraId="673EFC47" w14:textId="634D77D0" w:rsidR="00E126DE" w:rsidRDefault="00E126DE" w:rsidP="000D292A">
      <w:pPr>
        <w:pStyle w:val="BodyText"/>
      </w:pPr>
      <w:r>
        <w:rPr>
          <w:lang w:val="en-US"/>
        </w:rPr>
        <w:t>IAR Workbench will be required to compile source code of Mezzanine card firmware.</w:t>
      </w:r>
    </w:p>
    <w:p w14:paraId="2DFA4EB7" w14:textId="77777777" w:rsidR="00E126DE" w:rsidRPr="000D292A" w:rsidRDefault="00E126DE" w:rsidP="000D292A">
      <w:pPr>
        <w:pStyle w:val="BodyText"/>
      </w:pPr>
    </w:p>
    <w:p w14:paraId="63CDBA49" w14:textId="025FEFE0" w:rsidR="005800A8" w:rsidRDefault="005800A8" w:rsidP="000D292A">
      <w:pPr>
        <w:pStyle w:val="Heading2"/>
        <w:numPr>
          <w:ilvl w:val="1"/>
          <w:numId w:val="1"/>
        </w:numPr>
      </w:pPr>
      <w:bookmarkStart w:id="17" w:name="_Toc27677058"/>
      <w:r>
        <w:t>Download IAR Workbench</w:t>
      </w:r>
      <w:bookmarkEnd w:id="17"/>
    </w:p>
    <w:p w14:paraId="35821C92" w14:textId="71E3DB92" w:rsidR="00E126DE" w:rsidRDefault="00E126DE" w:rsidP="000D292A">
      <w:pPr>
        <w:pStyle w:val="BodyText"/>
        <w:numPr>
          <w:ilvl w:val="0"/>
          <w:numId w:val="41"/>
        </w:numPr>
      </w:pPr>
      <w:r>
        <w:rPr>
          <w:lang w:val="en-US"/>
        </w:rPr>
        <w:t>Follow below link to download IAR Workbench in Windows HOST Machine.</w:t>
      </w:r>
    </w:p>
    <w:p w14:paraId="4D6B696C" w14:textId="6C209828" w:rsidR="00B91AAA" w:rsidRDefault="00F220E6" w:rsidP="000D292A">
      <w:pPr>
        <w:pStyle w:val="BodyText"/>
        <w:ind w:left="720"/>
      </w:pPr>
      <w:hyperlink r:id="rId24" w:anchor="!?device=MGM13P02F512GA&amp;architecture=Arm" w:history="1">
        <w:r w:rsidR="00B91AAA">
          <w:rPr>
            <w:rStyle w:val="Hyperlink"/>
          </w:rPr>
          <w:t>https://www.iar.com/iar-embedded-workbench/#!?device=MGM13P02F512GA&amp;architecture=Arm</w:t>
        </w:r>
      </w:hyperlink>
    </w:p>
    <w:p w14:paraId="397A158B" w14:textId="77777777" w:rsidR="00C31E8B" w:rsidRPr="000D292A" w:rsidRDefault="00C31E8B" w:rsidP="000D292A">
      <w:pPr>
        <w:pStyle w:val="BodyText"/>
        <w:ind w:left="720"/>
      </w:pPr>
    </w:p>
    <w:p w14:paraId="41748149" w14:textId="4CFB14BD" w:rsidR="005800A8" w:rsidRDefault="005800A8" w:rsidP="000D292A">
      <w:pPr>
        <w:pStyle w:val="Heading2"/>
        <w:numPr>
          <w:ilvl w:val="1"/>
          <w:numId w:val="1"/>
        </w:numPr>
      </w:pPr>
      <w:bookmarkStart w:id="18" w:name="_Toc27677059"/>
      <w:r>
        <w:t>Install IAR Workbench</w:t>
      </w:r>
      <w:bookmarkEnd w:id="18"/>
    </w:p>
    <w:p w14:paraId="5757725F" w14:textId="1A5863FD" w:rsidR="005800A8" w:rsidRDefault="005800A8" w:rsidP="000D292A">
      <w:pPr>
        <w:pStyle w:val="BodyText"/>
        <w:numPr>
          <w:ilvl w:val="0"/>
          <w:numId w:val="41"/>
        </w:numPr>
      </w:pPr>
      <w:r>
        <w:rPr>
          <w:lang w:val="en-US"/>
        </w:rPr>
        <w:t>Double click on downloaded exe file. That will install the IAR Workbench and install necessary toolchain.</w:t>
      </w:r>
    </w:p>
    <w:p w14:paraId="4C008F4A" w14:textId="77777777" w:rsidR="005800A8" w:rsidRPr="000D292A" w:rsidRDefault="005800A8" w:rsidP="000D292A">
      <w:pPr>
        <w:pStyle w:val="BodyText"/>
        <w:ind w:left="720"/>
      </w:pPr>
    </w:p>
    <w:p w14:paraId="292BF58F" w14:textId="1E0F9A86" w:rsidR="005800A8" w:rsidRDefault="005800A8" w:rsidP="000D292A">
      <w:pPr>
        <w:pStyle w:val="BodyText"/>
      </w:pPr>
      <w:r>
        <w:rPr>
          <w:lang w:val="en-US"/>
        </w:rPr>
        <w:t xml:space="preserve">Note: IAR License would be required to use IAR toolchain. For license related query follow below </w:t>
      </w:r>
      <w:r w:rsidR="006C7C42">
        <w:rPr>
          <w:lang w:val="en-US"/>
        </w:rPr>
        <w:t>link:</w:t>
      </w:r>
      <w:r>
        <w:rPr>
          <w:lang w:val="en-US"/>
        </w:rPr>
        <w:t xml:space="preserve"> </w:t>
      </w:r>
      <w:hyperlink r:id="rId25" w:history="1">
        <w:r>
          <w:rPr>
            <w:rStyle w:val="Hyperlink"/>
          </w:rPr>
          <w:t>https://www.iar.com/rfq/</w:t>
        </w:r>
      </w:hyperlink>
    </w:p>
    <w:p w14:paraId="722E6A1F" w14:textId="77777777" w:rsidR="005800A8" w:rsidRPr="000D292A" w:rsidRDefault="005800A8" w:rsidP="000D292A">
      <w:pPr>
        <w:pStyle w:val="BodyText"/>
      </w:pPr>
    </w:p>
    <w:p w14:paraId="5B33EDE9" w14:textId="55B216BB" w:rsidR="00DB366A" w:rsidRDefault="00DB366A" w:rsidP="00DB366A">
      <w:pPr>
        <w:pStyle w:val="Heading1"/>
        <w:numPr>
          <w:ilvl w:val="0"/>
          <w:numId w:val="1"/>
        </w:numPr>
      </w:pPr>
      <w:bookmarkStart w:id="19" w:name="_Toc27677060"/>
      <w:r>
        <w:lastRenderedPageBreak/>
        <w:t>Import Growhouse sdk in simplicity studio</w:t>
      </w:r>
      <w:bookmarkEnd w:id="19"/>
    </w:p>
    <w:p w14:paraId="723ADED4" w14:textId="77777777" w:rsidR="00DB366A" w:rsidRDefault="00DB366A" w:rsidP="00DB366A"/>
    <w:p w14:paraId="528164CB" w14:textId="5E3B164C" w:rsidR="006C55A7" w:rsidRDefault="003E5699" w:rsidP="001A142E">
      <w:pPr>
        <w:pStyle w:val="ListParagraph"/>
        <w:numPr>
          <w:ilvl w:val="0"/>
          <w:numId w:val="39"/>
        </w:numPr>
      </w:pPr>
      <w:r>
        <w:t xml:space="preserve">Download the </w:t>
      </w:r>
      <w:r w:rsidR="00DB366A">
        <w:t xml:space="preserve">growhouse project </w:t>
      </w:r>
      <w:r>
        <w:t xml:space="preserve">zip file </w:t>
      </w:r>
      <w:r w:rsidR="00DB366A">
        <w:t xml:space="preserve">from </w:t>
      </w:r>
      <w:r w:rsidR="002A465B">
        <w:t>“</w:t>
      </w:r>
      <w:hyperlink r:id="rId26" w:history="1">
        <w:r w:rsidR="00B87879">
          <w:rPr>
            <w:rStyle w:val="Hyperlink"/>
            <w:sz w:val="20"/>
          </w:rPr>
          <w:t>Arrow electronics sharepoint</w:t>
        </w:r>
      </w:hyperlink>
      <w:r w:rsidR="002A465B">
        <w:t>”</w:t>
      </w:r>
      <w:r w:rsidR="00E26E13">
        <w:t xml:space="preserve"> the Simplicity Studio path at </w:t>
      </w:r>
    </w:p>
    <w:p w14:paraId="0FBF313B" w14:textId="5799C80D" w:rsidR="003E5699" w:rsidRDefault="00E26E13" w:rsidP="000D292A">
      <w:pPr>
        <w:pStyle w:val="ListParagraph"/>
      </w:pPr>
      <w:r>
        <w:t>“</w:t>
      </w:r>
      <w:r w:rsidR="006C55A7" w:rsidRPr="000D292A">
        <w:rPr>
          <w:b/>
          <w:i/>
        </w:rPr>
        <w:t>&lt;</w:t>
      </w:r>
      <w:r w:rsidR="006C55A7">
        <w:rPr>
          <w:b/>
          <w:i/>
        </w:rPr>
        <w:t>Studio-</w:t>
      </w:r>
      <w:r w:rsidR="006C55A7" w:rsidRPr="000D292A">
        <w:rPr>
          <w:b/>
          <w:i/>
        </w:rPr>
        <w:t>Install-Directory&gt;/</w:t>
      </w:r>
      <w:r w:rsidRPr="000D292A">
        <w:rPr>
          <w:b/>
          <w:i/>
        </w:rPr>
        <w:t>SimplicityStudio_v4/developer/sdks/</w:t>
      </w:r>
      <w:r>
        <w:t>”</w:t>
      </w:r>
      <w:r w:rsidR="00DB366A">
        <w:t>.</w:t>
      </w:r>
    </w:p>
    <w:p w14:paraId="38A9AAD5" w14:textId="77777777" w:rsidR="006C55A7" w:rsidRDefault="006C55A7" w:rsidP="000D292A">
      <w:pPr>
        <w:pStyle w:val="ListParagraph"/>
      </w:pPr>
    </w:p>
    <w:p w14:paraId="57836D64" w14:textId="39CAA53B" w:rsidR="00DB366A" w:rsidRDefault="00D21B55" w:rsidP="00F40B97">
      <w:pPr>
        <w:pStyle w:val="ListParagraph"/>
        <w:numPr>
          <w:ilvl w:val="0"/>
          <w:numId w:val="39"/>
        </w:numPr>
      </w:pPr>
      <w:r>
        <w:t xml:space="preserve">After </w:t>
      </w:r>
      <w:r w:rsidR="003E5699">
        <w:t xml:space="preserve">downloading the </w:t>
      </w:r>
      <w:proofErr w:type="gramStart"/>
      <w:r>
        <w:t xml:space="preserve">growhouse project </w:t>
      </w:r>
      <w:r w:rsidR="003E5699">
        <w:t>zip file</w:t>
      </w:r>
      <w:proofErr w:type="gramEnd"/>
      <w:r w:rsidR="003E5699">
        <w:t>, extract the zip file. The</w:t>
      </w:r>
      <w:r>
        <w:t xml:space="preserve"> directory named “growhouse” will be available in the directory.</w:t>
      </w:r>
    </w:p>
    <w:p w14:paraId="2E319B3C" w14:textId="76C07CD5" w:rsidR="00163162" w:rsidRDefault="00163162" w:rsidP="00163162">
      <w:pPr>
        <w:pStyle w:val="ListParagraph"/>
      </w:pPr>
    </w:p>
    <w:p w14:paraId="5181E5AC" w14:textId="7ABD8681" w:rsidR="00163162" w:rsidRPr="00163162" w:rsidRDefault="00163162" w:rsidP="00163162">
      <w:pPr>
        <w:pStyle w:val="ListParagraph"/>
        <w:rPr>
          <w:b/>
        </w:rPr>
      </w:pPr>
      <w:r w:rsidRPr="00163162">
        <w:rPr>
          <w:b/>
        </w:rPr>
        <w:t>OR</w:t>
      </w:r>
    </w:p>
    <w:p w14:paraId="78E18897" w14:textId="7E633B85" w:rsidR="00163162" w:rsidRDefault="00163162" w:rsidP="00163162">
      <w:pPr>
        <w:pStyle w:val="ListParagraph"/>
      </w:pPr>
    </w:p>
    <w:p w14:paraId="2402DB8F" w14:textId="200C79F7" w:rsidR="00163162" w:rsidRDefault="00163162" w:rsidP="00E26E13">
      <w:pPr>
        <w:pStyle w:val="ListParagraph"/>
        <w:numPr>
          <w:ilvl w:val="0"/>
          <w:numId w:val="39"/>
        </w:numPr>
      </w:pPr>
      <w:r>
        <w:t xml:space="preserve">Copy the </w:t>
      </w:r>
      <w:proofErr w:type="spellStart"/>
      <w:r w:rsidRPr="00163162">
        <w:rPr>
          <w:b/>
          <w:i/>
        </w:rPr>
        <w:t>growhouse</w:t>
      </w:r>
      <w:proofErr w:type="spellEnd"/>
      <w:r>
        <w:t xml:space="preserve"> directory available at </w:t>
      </w:r>
      <w:proofErr w:type="spellStart"/>
      <w:proofErr w:type="gramStart"/>
      <w:r w:rsidRPr="00163162">
        <w:rPr>
          <w:b/>
          <w:i/>
        </w:rPr>
        <w:t>Growhouse</w:t>
      </w:r>
      <w:proofErr w:type="spellEnd"/>
      <w:r w:rsidRPr="00163162">
        <w:rPr>
          <w:b/>
          <w:i/>
        </w:rPr>
        <w:t>{</w:t>
      </w:r>
      <w:proofErr w:type="gramEnd"/>
      <w:r w:rsidRPr="00163162">
        <w:rPr>
          <w:b/>
          <w:i/>
        </w:rPr>
        <w:t>GitHub repository}/</w:t>
      </w:r>
      <w:proofErr w:type="spellStart"/>
      <w:r w:rsidRPr="00163162">
        <w:rPr>
          <w:b/>
          <w:i/>
        </w:rPr>
        <w:t>growhouse</w:t>
      </w:r>
      <w:proofErr w:type="spellEnd"/>
      <w:r>
        <w:t xml:space="preserve"> at </w:t>
      </w:r>
      <w:r>
        <w:t>“</w:t>
      </w:r>
      <w:r w:rsidRPr="000D292A">
        <w:rPr>
          <w:b/>
          <w:i/>
        </w:rPr>
        <w:t>&lt;</w:t>
      </w:r>
      <w:r>
        <w:rPr>
          <w:b/>
          <w:i/>
        </w:rPr>
        <w:t>Studio-</w:t>
      </w:r>
      <w:r w:rsidRPr="000D292A">
        <w:rPr>
          <w:b/>
          <w:i/>
        </w:rPr>
        <w:t>Install-Directory&gt;/SimplicityStudio_v4/developer/</w:t>
      </w:r>
      <w:proofErr w:type="spellStart"/>
      <w:r w:rsidRPr="000D292A">
        <w:rPr>
          <w:b/>
          <w:i/>
        </w:rPr>
        <w:t>sdks</w:t>
      </w:r>
      <w:proofErr w:type="spellEnd"/>
      <w:r w:rsidRPr="000D292A">
        <w:rPr>
          <w:b/>
          <w:i/>
        </w:rPr>
        <w:t>/</w:t>
      </w:r>
      <w:r>
        <w:t>”</w:t>
      </w:r>
      <w:r>
        <w:t xml:space="preserve"> path.</w:t>
      </w:r>
    </w:p>
    <w:p w14:paraId="19AFAA09" w14:textId="77777777" w:rsidR="00163162" w:rsidRDefault="00163162" w:rsidP="00163162">
      <w:pPr>
        <w:pStyle w:val="ListParagraph"/>
      </w:pPr>
    </w:p>
    <w:p w14:paraId="167C9D27" w14:textId="1208ECF8" w:rsidR="001A041E" w:rsidRDefault="00D21B55" w:rsidP="00E26E13">
      <w:pPr>
        <w:pStyle w:val="ListParagraph"/>
        <w:numPr>
          <w:ilvl w:val="0"/>
          <w:numId w:val="39"/>
        </w:numPr>
      </w:pPr>
      <w:r>
        <w:t>Once the project source downloaded</w:t>
      </w:r>
      <w:r w:rsidR="00163162">
        <w:t xml:space="preserve"> or </w:t>
      </w:r>
      <w:proofErr w:type="spellStart"/>
      <w:r w:rsidR="00163162">
        <w:t>growouse</w:t>
      </w:r>
      <w:proofErr w:type="spellEnd"/>
      <w:r w:rsidR="00163162">
        <w:t xml:space="preserve"> directory copied</w:t>
      </w:r>
      <w:r>
        <w:t>, user needs to change the Simplicity default SDK preference to the one available in cloned source.</w:t>
      </w:r>
      <w:r w:rsidR="009378BE">
        <w:t xml:space="preserve"> </w:t>
      </w:r>
    </w:p>
    <w:p w14:paraId="7F815BFE" w14:textId="2673143A" w:rsidR="001A041E" w:rsidRDefault="001A041E" w:rsidP="00E26E13">
      <w:pPr>
        <w:pStyle w:val="ListParagraph"/>
        <w:numPr>
          <w:ilvl w:val="0"/>
          <w:numId w:val="39"/>
        </w:numPr>
      </w:pPr>
      <w:r>
        <w:t>We require two SDKs for growhouse end-device MCU firmware:</w:t>
      </w:r>
      <w:bookmarkStart w:id="20" w:name="_GoBack"/>
      <w:bookmarkEnd w:id="20"/>
    </w:p>
    <w:p w14:paraId="27DBB2F6" w14:textId="78ED3E83" w:rsidR="001A041E" w:rsidRDefault="001A041E" w:rsidP="001A041E">
      <w:pPr>
        <w:pStyle w:val="ListParagraph"/>
        <w:numPr>
          <w:ilvl w:val="0"/>
          <w:numId w:val="42"/>
        </w:numPr>
      </w:pPr>
      <w:r>
        <w:t xml:space="preserve">Gecko SDK Suits – </w:t>
      </w:r>
      <w:proofErr w:type="spellStart"/>
      <w:r w:rsidR="00F40B97">
        <w:t>EmberZnet</w:t>
      </w:r>
      <w:proofErr w:type="spellEnd"/>
      <w:r w:rsidR="00F40B97">
        <w:t>:</w:t>
      </w:r>
      <w:r>
        <w:t xml:space="preserve"> </w:t>
      </w:r>
      <w:proofErr w:type="spellStart"/>
      <w:r>
        <w:t>Zigbee</w:t>
      </w:r>
      <w:proofErr w:type="spellEnd"/>
      <w:r>
        <w:t xml:space="preserve"> wireless SDK from </w:t>
      </w:r>
      <w:proofErr w:type="spellStart"/>
      <w:r>
        <w:t>Silab</w:t>
      </w:r>
      <w:proofErr w:type="spellEnd"/>
      <w:r>
        <w:t>.</w:t>
      </w:r>
    </w:p>
    <w:p w14:paraId="5DE1E4E3" w14:textId="6AC7C4EB" w:rsidR="001A041E" w:rsidRDefault="001A041E" w:rsidP="001A041E">
      <w:pPr>
        <w:pStyle w:val="ListParagraph"/>
        <w:numPr>
          <w:ilvl w:val="0"/>
          <w:numId w:val="42"/>
        </w:numPr>
      </w:pPr>
      <w:r>
        <w:t xml:space="preserve">Bluetooth Mesh : BLE mesh wireless SDK from </w:t>
      </w:r>
      <w:proofErr w:type="spellStart"/>
      <w:r>
        <w:t>Silab</w:t>
      </w:r>
      <w:proofErr w:type="spellEnd"/>
    </w:p>
    <w:p w14:paraId="26EE12AC" w14:textId="40841F1A" w:rsidR="00DB366A" w:rsidRDefault="00C64975" w:rsidP="00DB366A">
      <w:pPr>
        <w:pStyle w:val="ListParagraph"/>
        <w:numPr>
          <w:ilvl w:val="0"/>
          <w:numId w:val="39"/>
        </w:numPr>
      </w:pPr>
      <w:r>
        <w:t xml:space="preserve">To change the SDs references, </w:t>
      </w:r>
      <w:r w:rsidR="00F40B97">
        <w:t>open</w:t>
      </w:r>
      <w:r w:rsidR="00DB366A">
        <w:t xml:space="preserve"> Simplicity studio.</w:t>
      </w:r>
    </w:p>
    <w:p w14:paraId="164F2994" w14:textId="6861CA15" w:rsidR="00DB366A" w:rsidRDefault="00DB366A" w:rsidP="00DB366A">
      <w:pPr>
        <w:pStyle w:val="ListParagraph"/>
        <w:numPr>
          <w:ilvl w:val="0"/>
          <w:numId w:val="39"/>
        </w:numPr>
      </w:pPr>
      <w:r>
        <w:t xml:space="preserve">Close </w:t>
      </w:r>
      <w:proofErr w:type="gramStart"/>
      <w:r>
        <w:t>all the</w:t>
      </w:r>
      <w:proofErr w:type="gramEnd"/>
      <w:r>
        <w:t xml:space="preserve"> project in Simplicity IDE </w:t>
      </w:r>
      <w:r w:rsidR="007261EA">
        <w:t>from</w:t>
      </w:r>
      <w:r>
        <w:t xml:space="preserve"> </w:t>
      </w:r>
      <w:r w:rsidR="007261EA">
        <w:t>p</w:t>
      </w:r>
      <w:r>
        <w:t>roject Explorer bar</w:t>
      </w:r>
      <w:r w:rsidR="000926B6">
        <w:t xml:space="preserve"> If open</w:t>
      </w:r>
      <w:r>
        <w:t>.</w:t>
      </w:r>
    </w:p>
    <w:p w14:paraId="75FAC51D" w14:textId="6225CDE9" w:rsidR="00DB366A" w:rsidRDefault="00DB366A" w:rsidP="00DB366A">
      <w:pPr>
        <w:pStyle w:val="ListParagraph"/>
        <w:numPr>
          <w:ilvl w:val="0"/>
          <w:numId w:val="39"/>
        </w:numPr>
      </w:pPr>
      <w:r>
        <w:t xml:space="preserve">In </w:t>
      </w:r>
      <w:r w:rsidR="00C952C4">
        <w:t>top</w:t>
      </w:r>
      <w:r>
        <w:t xml:space="preserve"> bar click in Window-&gt;Preferences-&gt;Simplicity Studio-&gt;Device Manager-&gt; SDKs</w:t>
      </w:r>
    </w:p>
    <w:p w14:paraId="3068EC23" w14:textId="77777777" w:rsidR="00DB366A" w:rsidRDefault="00DB366A" w:rsidP="00DB366A">
      <w:pPr>
        <w:pStyle w:val="ListParagraph"/>
      </w:pPr>
    </w:p>
    <w:p w14:paraId="4437C545" w14:textId="77777777" w:rsidR="00DB366A" w:rsidRDefault="00DB366A" w:rsidP="00DB366A">
      <w:pPr>
        <w:keepNext/>
      </w:pPr>
      <w:r>
        <w:rPr>
          <w:noProof/>
          <w:lang w:eastAsia="en-US"/>
        </w:rPr>
        <w:lastRenderedPageBreak/>
        <w:drawing>
          <wp:inline distT="0" distB="0" distL="0" distR="0" wp14:anchorId="5044324D" wp14:editId="634A8E8F">
            <wp:extent cx="6245144" cy="533754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k_2.png"/>
                    <pic:cNvPicPr/>
                  </pic:nvPicPr>
                  <pic:blipFill>
                    <a:blip r:embed="rId27">
                      <a:extLst>
                        <a:ext uri="{28A0092B-C50C-407E-A947-70E740481C1C}">
                          <a14:useLocalDpi xmlns:a14="http://schemas.microsoft.com/office/drawing/2010/main" val="0"/>
                        </a:ext>
                      </a:extLst>
                    </a:blip>
                    <a:stretch>
                      <a:fillRect/>
                    </a:stretch>
                  </pic:blipFill>
                  <pic:spPr>
                    <a:xfrm>
                      <a:off x="0" y="0"/>
                      <a:ext cx="6261618" cy="5351625"/>
                    </a:xfrm>
                    <a:prstGeom prst="rect">
                      <a:avLst/>
                    </a:prstGeom>
                  </pic:spPr>
                </pic:pic>
              </a:graphicData>
            </a:graphic>
          </wp:inline>
        </w:drawing>
      </w:r>
    </w:p>
    <w:p w14:paraId="2A97B7A4" w14:textId="43DEFED1" w:rsidR="00DB366A" w:rsidRDefault="00DB366A" w:rsidP="00DB366A">
      <w:pPr>
        <w:pStyle w:val="Caption"/>
        <w:jc w:val="center"/>
      </w:pPr>
      <w:bookmarkStart w:id="21" w:name="_Toc27677086"/>
      <w:r>
        <w:t xml:space="preserve">Figure </w:t>
      </w:r>
      <w:r>
        <w:rPr>
          <w:noProof/>
        </w:rPr>
        <w:fldChar w:fldCharType="begin"/>
      </w:r>
      <w:r>
        <w:rPr>
          <w:noProof/>
        </w:rPr>
        <w:instrText xml:space="preserve"> SEQ Figure \* ARABIC </w:instrText>
      </w:r>
      <w:r>
        <w:rPr>
          <w:noProof/>
        </w:rPr>
        <w:fldChar w:fldCharType="separate"/>
      </w:r>
      <w:r w:rsidR="0019147C">
        <w:rPr>
          <w:noProof/>
        </w:rPr>
        <w:t>8</w:t>
      </w:r>
      <w:r>
        <w:rPr>
          <w:noProof/>
        </w:rPr>
        <w:fldChar w:fldCharType="end"/>
      </w:r>
      <w:r>
        <w:t xml:space="preserve"> : Import Growhouse </w:t>
      </w:r>
      <w:r w:rsidR="005C012C">
        <w:t xml:space="preserve">specific </w:t>
      </w:r>
      <w:r>
        <w:t>SDK</w:t>
      </w:r>
      <w:r w:rsidR="00C43D5B">
        <w:t xml:space="preserve"> reference</w:t>
      </w:r>
      <w:bookmarkEnd w:id="21"/>
    </w:p>
    <w:p w14:paraId="196CE4AC" w14:textId="77777777" w:rsidR="00DB366A" w:rsidRDefault="00DB366A" w:rsidP="00DB366A">
      <w:pPr>
        <w:pStyle w:val="ListParagraph"/>
      </w:pPr>
    </w:p>
    <w:p w14:paraId="018D6903" w14:textId="77777777" w:rsidR="00DB366A" w:rsidRDefault="00DB366A" w:rsidP="00DB366A">
      <w:pPr>
        <w:pStyle w:val="ListParagraph"/>
      </w:pPr>
    </w:p>
    <w:p w14:paraId="2902595B" w14:textId="77777777" w:rsidR="00DB366A" w:rsidRDefault="00DB366A" w:rsidP="00DB366A">
      <w:pPr>
        <w:pStyle w:val="ListParagraph"/>
        <w:numPr>
          <w:ilvl w:val="0"/>
          <w:numId w:val="39"/>
        </w:numPr>
      </w:pPr>
      <w:r>
        <w:t xml:space="preserve"> Deselect all checked entries in SDKs and click Ok.</w:t>
      </w:r>
    </w:p>
    <w:p w14:paraId="5A2AB38D" w14:textId="27A9F77F" w:rsidR="00DB366A" w:rsidRDefault="00DB366A" w:rsidP="00DB366A">
      <w:pPr>
        <w:pStyle w:val="ListParagraph"/>
        <w:numPr>
          <w:ilvl w:val="0"/>
          <w:numId w:val="39"/>
        </w:numPr>
      </w:pPr>
      <w:r>
        <w:t xml:space="preserve"> Again</w:t>
      </w:r>
      <w:r w:rsidR="00C952C4">
        <w:t xml:space="preserve"> go to same menu options</w:t>
      </w:r>
      <w:r w:rsidR="002424EE">
        <w:t xml:space="preserve"> </w:t>
      </w:r>
      <w:r>
        <w:t xml:space="preserve">In </w:t>
      </w:r>
      <w:r w:rsidR="00C952C4">
        <w:t>t</w:t>
      </w:r>
      <w:r>
        <w:t>op bar click in Window-&gt;Preferences-&gt;Simplicity Studio-&gt;Device Manager-&gt; SDKs</w:t>
      </w:r>
    </w:p>
    <w:p w14:paraId="3337161B" w14:textId="5FB3EDF4" w:rsidR="00DB366A" w:rsidRDefault="00DB366A" w:rsidP="000D292A">
      <w:pPr>
        <w:pStyle w:val="ListParagraph"/>
      </w:pPr>
      <w:r>
        <w:t xml:space="preserve"> Click on Add, Browse the </w:t>
      </w:r>
      <w:r w:rsidR="00EB661D">
        <w:t>“</w:t>
      </w:r>
      <w:r w:rsidR="00EB661D" w:rsidRPr="00692795">
        <w:rPr>
          <w:b/>
          <w:i/>
        </w:rPr>
        <w:t>&lt;</w:t>
      </w:r>
      <w:r w:rsidR="00EB661D">
        <w:rPr>
          <w:b/>
          <w:i/>
        </w:rPr>
        <w:t>Studio-</w:t>
      </w:r>
      <w:r w:rsidR="00EB661D" w:rsidRPr="00692795">
        <w:rPr>
          <w:b/>
          <w:i/>
        </w:rPr>
        <w:t>Install-Directory&gt;/SimplicityStudio_v4/developer/sdks/</w:t>
      </w:r>
      <w:r w:rsidRPr="000D292A">
        <w:rPr>
          <w:b/>
          <w:i/>
        </w:rPr>
        <w:t>growhouse/</w:t>
      </w:r>
      <w:r w:rsidR="00CD49F6" w:rsidRPr="000D292A">
        <w:rPr>
          <w:b/>
          <w:i/>
        </w:rPr>
        <w:t>end-devices/</w:t>
      </w:r>
      <w:r w:rsidRPr="000D292A">
        <w:rPr>
          <w:b/>
          <w:i/>
        </w:rPr>
        <w:t>gecko_sdk_suite/v2.3</w:t>
      </w:r>
      <w:r w:rsidR="009504EC">
        <w:rPr>
          <w:b/>
          <w:i/>
        </w:rPr>
        <w:t>”</w:t>
      </w:r>
    </w:p>
    <w:p w14:paraId="6357DEED" w14:textId="77777777" w:rsidR="00DB366A" w:rsidRDefault="00DB366A" w:rsidP="00DB366A"/>
    <w:p w14:paraId="3D101120" w14:textId="77777777" w:rsidR="00DB366A" w:rsidRDefault="00DB366A" w:rsidP="00DB366A">
      <w:pPr>
        <w:keepNext/>
      </w:pPr>
      <w:r>
        <w:rPr>
          <w:noProof/>
          <w:lang w:eastAsia="en-US"/>
        </w:rPr>
        <w:lastRenderedPageBreak/>
        <w:drawing>
          <wp:inline distT="0" distB="0" distL="0" distR="0" wp14:anchorId="3E4BF4F1" wp14:editId="03009819">
            <wp:extent cx="5906135" cy="299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k_3.png"/>
                    <pic:cNvPicPr/>
                  </pic:nvPicPr>
                  <pic:blipFill>
                    <a:blip r:embed="rId28">
                      <a:extLst>
                        <a:ext uri="{28A0092B-C50C-407E-A947-70E740481C1C}">
                          <a14:useLocalDpi xmlns:a14="http://schemas.microsoft.com/office/drawing/2010/main" val="0"/>
                        </a:ext>
                      </a:extLst>
                    </a:blip>
                    <a:stretch>
                      <a:fillRect/>
                    </a:stretch>
                  </pic:blipFill>
                  <pic:spPr>
                    <a:xfrm>
                      <a:off x="0" y="0"/>
                      <a:ext cx="5906135" cy="2994025"/>
                    </a:xfrm>
                    <a:prstGeom prst="rect">
                      <a:avLst/>
                    </a:prstGeom>
                  </pic:spPr>
                </pic:pic>
              </a:graphicData>
            </a:graphic>
          </wp:inline>
        </w:drawing>
      </w:r>
    </w:p>
    <w:p w14:paraId="2C6DC919" w14:textId="50D4DDF1" w:rsidR="00DB366A" w:rsidRDefault="00DB366A" w:rsidP="00DB366A">
      <w:pPr>
        <w:pStyle w:val="Caption"/>
        <w:jc w:val="center"/>
      </w:pPr>
      <w:bookmarkStart w:id="22" w:name="_Toc27677087"/>
      <w:r>
        <w:t xml:space="preserve">Figure </w:t>
      </w:r>
      <w:r>
        <w:rPr>
          <w:noProof/>
        </w:rPr>
        <w:fldChar w:fldCharType="begin"/>
      </w:r>
      <w:r>
        <w:rPr>
          <w:noProof/>
        </w:rPr>
        <w:instrText xml:space="preserve"> SEQ Figure \* ARABIC </w:instrText>
      </w:r>
      <w:r>
        <w:rPr>
          <w:noProof/>
        </w:rPr>
        <w:fldChar w:fldCharType="separate"/>
      </w:r>
      <w:r w:rsidR="0019147C">
        <w:rPr>
          <w:noProof/>
        </w:rPr>
        <w:t>9</w:t>
      </w:r>
      <w:r>
        <w:rPr>
          <w:noProof/>
        </w:rPr>
        <w:fldChar w:fldCharType="end"/>
      </w:r>
      <w:r>
        <w:t xml:space="preserve"> : Add </w:t>
      </w:r>
      <w:r w:rsidR="00500E40">
        <w:t xml:space="preserve">Gecko SDK suite for </w:t>
      </w:r>
      <w:proofErr w:type="spellStart"/>
      <w:r w:rsidR="00500E40">
        <w:t>zigbee</w:t>
      </w:r>
      <w:bookmarkEnd w:id="22"/>
      <w:proofErr w:type="spellEnd"/>
    </w:p>
    <w:p w14:paraId="0AC8A112" w14:textId="77777777" w:rsidR="00DB366A" w:rsidRDefault="00DB366A" w:rsidP="00DB366A"/>
    <w:p w14:paraId="4DD7F2F9" w14:textId="6FD13477" w:rsidR="00DB366A" w:rsidRDefault="00DB366A" w:rsidP="00DB366A">
      <w:pPr>
        <w:pStyle w:val="ListParagraph"/>
        <w:numPr>
          <w:ilvl w:val="0"/>
          <w:numId w:val="39"/>
        </w:numPr>
      </w:pPr>
      <w:r>
        <w:t xml:space="preserve">Gecko SDK suite </w:t>
      </w:r>
      <w:proofErr w:type="gramStart"/>
      <w:r>
        <w:t>should be detected</w:t>
      </w:r>
      <w:proofErr w:type="gramEnd"/>
      <w:r>
        <w:t xml:space="preserve"> in window</w:t>
      </w:r>
      <w:r w:rsidR="00CA6803">
        <w:t xml:space="preserve"> and press “OK” button</w:t>
      </w:r>
      <w:r>
        <w:t>. If not there might be some issue in cloning the</w:t>
      </w:r>
      <w:r w:rsidR="00CA6803">
        <w:t xml:space="preserve"> </w:t>
      </w:r>
      <w:r w:rsidR="000D182A">
        <w:t xml:space="preserve">project </w:t>
      </w:r>
      <w:r w:rsidR="00CA6803">
        <w:t>source.</w:t>
      </w:r>
    </w:p>
    <w:p w14:paraId="0F8A8605" w14:textId="767A706B" w:rsidR="00DB366A" w:rsidRDefault="00DB366A" w:rsidP="00DB366A">
      <w:pPr>
        <w:pStyle w:val="ListParagraph"/>
        <w:numPr>
          <w:ilvl w:val="0"/>
          <w:numId w:val="39"/>
        </w:numPr>
      </w:pPr>
      <w:r>
        <w:t>You</w:t>
      </w:r>
      <w:r w:rsidR="00C952C4">
        <w:t>r</w:t>
      </w:r>
      <w:r>
        <w:t xml:space="preserve"> selected SDK will appear in List of SDKs, Next click on ok and you are done</w:t>
      </w:r>
      <w:r w:rsidR="00D144EB">
        <w:t xml:space="preserve"> for </w:t>
      </w:r>
      <w:r w:rsidR="002A4C67">
        <w:t>“</w:t>
      </w:r>
      <w:r w:rsidR="00D144EB">
        <w:t xml:space="preserve">gecko </w:t>
      </w:r>
      <w:proofErr w:type="spellStart"/>
      <w:r w:rsidR="00D144EB">
        <w:t>sdk</w:t>
      </w:r>
      <w:proofErr w:type="spellEnd"/>
      <w:r w:rsidR="00D144EB">
        <w:t xml:space="preserve"> suite</w:t>
      </w:r>
      <w:r w:rsidR="002A4C67">
        <w:t>”</w:t>
      </w:r>
      <w:r w:rsidR="00D144EB">
        <w:t xml:space="preserve"> for </w:t>
      </w:r>
      <w:proofErr w:type="spellStart"/>
      <w:r w:rsidR="00D144EB">
        <w:t>zigbee</w:t>
      </w:r>
      <w:proofErr w:type="spellEnd"/>
      <w:r w:rsidR="00D144EB">
        <w:t xml:space="preserve"> firmware</w:t>
      </w:r>
      <w:r>
        <w:t>.</w:t>
      </w:r>
    </w:p>
    <w:p w14:paraId="6CA738DD" w14:textId="1C29F9D2" w:rsidR="00DB3D21" w:rsidRDefault="00DB3D21" w:rsidP="00DB3D21">
      <w:pPr>
        <w:pStyle w:val="ListParagraph"/>
        <w:numPr>
          <w:ilvl w:val="0"/>
          <w:numId w:val="39"/>
        </w:numPr>
      </w:pPr>
      <w:r>
        <w:t xml:space="preserve">Similarly, add the Bluetooth mesh SDK reference, Window-&gt;Preferences-&gt;Simplicity Studio-&gt;Device Manager-&gt; SDKs and Click on Add, Browse the </w:t>
      </w:r>
      <w:r w:rsidR="000E2150" w:rsidRPr="000D292A">
        <w:rPr>
          <w:b/>
          <w:i/>
        </w:rPr>
        <w:t>“</w:t>
      </w:r>
      <w:r w:rsidR="000E2150" w:rsidRPr="000E2150">
        <w:rPr>
          <w:b/>
          <w:i/>
        </w:rPr>
        <w:t>&lt;Studio-Install-Directory&gt;/SimplicityStudio_v4/developer/sdks/</w:t>
      </w:r>
      <w:r w:rsidRPr="000D292A">
        <w:rPr>
          <w:b/>
          <w:i/>
        </w:rPr>
        <w:t>growhouse/blemesh/v1.3</w:t>
      </w:r>
      <w:r w:rsidR="000E2150" w:rsidRPr="000D292A">
        <w:rPr>
          <w:b/>
          <w:i/>
        </w:rPr>
        <w:t>”</w:t>
      </w:r>
    </w:p>
    <w:p w14:paraId="1082F42A" w14:textId="02962FDC" w:rsidR="00DB3D21" w:rsidRDefault="00F91B5A" w:rsidP="000D292A">
      <w:pPr>
        <w:pStyle w:val="ListParagraph"/>
        <w:tabs>
          <w:tab w:val="left" w:pos="7035"/>
        </w:tabs>
      </w:pPr>
      <w:r>
        <w:tab/>
      </w:r>
    </w:p>
    <w:p w14:paraId="0B486BF1" w14:textId="77777777" w:rsidR="00A82911" w:rsidRDefault="002A4C67" w:rsidP="00A82911">
      <w:pPr>
        <w:pStyle w:val="ListParagraph"/>
        <w:keepNext/>
        <w:ind w:left="0"/>
      </w:pPr>
      <w:r>
        <w:rPr>
          <w:noProof/>
          <w:lang w:eastAsia="en-US"/>
        </w:rPr>
        <w:drawing>
          <wp:inline distT="0" distB="0" distL="0" distR="0" wp14:anchorId="784A96EE" wp14:editId="1EEC0CCE">
            <wp:extent cx="5905338" cy="3298190"/>
            <wp:effectExtent l="0" t="0" r="635" b="0"/>
            <wp:docPr id="15" name="Picture 15" descr="C:\Users\dhaval.chikani\AppData\Local\Microsoft\Windows\INetCache\Content.MSO\EA6886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val.chikani\AppData\Local\Microsoft\Windows\INetCache\Content.MSO\EA68867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9396" cy="3306042"/>
                    </a:xfrm>
                    <a:prstGeom prst="rect">
                      <a:avLst/>
                    </a:prstGeom>
                    <a:noFill/>
                    <a:ln>
                      <a:noFill/>
                    </a:ln>
                  </pic:spPr>
                </pic:pic>
              </a:graphicData>
            </a:graphic>
          </wp:inline>
        </w:drawing>
      </w:r>
    </w:p>
    <w:p w14:paraId="55851B82" w14:textId="7042E4DA" w:rsidR="00DB3D21" w:rsidRDefault="00A82911" w:rsidP="00A82911">
      <w:pPr>
        <w:pStyle w:val="Caption"/>
        <w:jc w:val="center"/>
      </w:pPr>
      <w:bookmarkStart w:id="23" w:name="_Toc27677088"/>
      <w:r>
        <w:t xml:space="preserve">Figure </w:t>
      </w:r>
      <w:r w:rsidR="005C68B4">
        <w:rPr>
          <w:noProof/>
        </w:rPr>
        <w:fldChar w:fldCharType="begin"/>
      </w:r>
      <w:r w:rsidR="005C68B4">
        <w:rPr>
          <w:noProof/>
        </w:rPr>
        <w:instrText xml:space="preserve"> SEQ Figure \* ARABIC </w:instrText>
      </w:r>
      <w:r w:rsidR="005C68B4">
        <w:rPr>
          <w:noProof/>
        </w:rPr>
        <w:fldChar w:fldCharType="separate"/>
      </w:r>
      <w:r w:rsidR="0019147C">
        <w:rPr>
          <w:noProof/>
        </w:rPr>
        <w:t>10</w:t>
      </w:r>
      <w:r w:rsidR="005C68B4">
        <w:rPr>
          <w:noProof/>
        </w:rPr>
        <w:fldChar w:fldCharType="end"/>
      </w:r>
      <w:r>
        <w:t xml:space="preserve"> : Add Bluetooth Mesh SDK</w:t>
      </w:r>
      <w:bookmarkEnd w:id="23"/>
    </w:p>
    <w:p w14:paraId="5DDC61F0" w14:textId="77777777" w:rsidR="00A733E6" w:rsidRDefault="00A733E6" w:rsidP="00A733E6">
      <w:pPr>
        <w:pStyle w:val="ListParagraph"/>
      </w:pPr>
    </w:p>
    <w:p w14:paraId="03831E66" w14:textId="63B58AB8" w:rsidR="00A733E6" w:rsidRDefault="00A733E6" w:rsidP="00A733E6">
      <w:pPr>
        <w:pStyle w:val="ListParagraph"/>
        <w:numPr>
          <w:ilvl w:val="0"/>
          <w:numId w:val="39"/>
        </w:numPr>
      </w:pPr>
      <w:r>
        <w:t xml:space="preserve">Bluetooth mesh SDK suite </w:t>
      </w:r>
      <w:proofErr w:type="gramStart"/>
      <w:r>
        <w:t>should be detected</w:t>
      </w:r>
      <w:proofErr w:type="gramEnd"/>
      <w:r>
        <w:t xml:space="preserve"> in window and press “OK” button. If not there might be some issue in cloning the project source.</w:t>
      </w:r>
    </w:p>
    <w:p w14:paraId="68779C26" w14:textId="7E54C0B1" w:rsidR="00FB3B5B" w:rsidRDefault="00D64C1C" w:rsidP="002805D3">
      <w:pPr>
        <w:pStyle w:val="Heading1"/>
        <w:numPr>
          <w:ilvl w:val="0"/>
          <w:numId w:val="1"/>
        </w:numPr>
      </w:pPr>
      <w:bookmarkStart w:id="24" w:name="_Toc27677061"/>
      <w:r w:rsidRPr="002805D3">
        <w:lastRenderedPageBreak/>
        <w:t>Import</w:t>
      </w:r>
      <w:r>
        <w:t xml:space="preserve"> project in simplicity studio</w:t>
      </w:r>
      <w:bookmarkEnd w:id="24"/>
    </w:p>
    <w:p w14:paraId="40D6FFCA" w14:textId="36706DBC" w:rsidR="00FB3B5B" w:rsidRDefault="00FB3B5B" w:rsidP="00121CAE"/>
    <w:p w14:paraId="1462A7BD" w14:textId="4B79A8D4" w:rsidR="00107315" w:rsidRDefault="00107315" w:rsidP="00483DBE">
      <w:pPr>
        <w:pStyle w:val="ListParagraph"/>
        <w:numPr>
          <w:ilvl w:val="0"/>
          <w:numId w:val="39"/>
        </w:numPr>
      </w:pPr>
      <w:r>
        <w:t xml:space="preserve">Once SDK references </w:t>
      </w:r>
      <w:proofErr w:type="gramStart"/>
      <w:r>
        <w:t>are imported</w:t>
      </w:r>
      <w:proofErr w:type="gramEnd"/>
      <w:r>
        <w:t xml:space="preserve"> in Simplicity Studio IDE, We can start importing the MCU firmware for LED Node, Soil Node or for Gatewa</w:t>
      </w:r>
      <w:r w:rsidR="00B20C8B">
        <w:t>y</w:t>
      </w:r>
      <w:r>
        <w:t xml:space="preserve"> </w:t>
      </w:r>
      <w:r w:rsidR="007E1D7C">
        <w:t>Mezzanine</w:t>
      </w:r>
      <w:r>
        <w:t xml:space="preserve"> card. To import the project follow below mentioned </w:t>
      </w:r>
      <w:r w:rsidR="00711C73">
        <w:t>steps. We</w:t>
      </w:r>
      <w:r>
        <w:t xml:space="preserve"> have taken the Soil Node MCU project for explaining the flow. </w:t>
      </w:r>
      <w:proofErr w:type="gramStart"/>
      <w:r>
        <w:t>Similarly</w:t>
      </w:r>
      <w:proofErr w:type="gramEnd"/>
      <w:r>
        <w:t xml:space="preserve"> any MCU firmware for end-device can be import.</w:t>
      </w:r>
    </w:p>
    <w:p w14:paraId="1B87408D" w14:textId="7D8C8F4E" w:rsidR="00FB3B5B" w:rsidRPr="00483DBE" w:rsidRDefault="00121CAE" w:rsidP="00483DBE">
      <w:pPr>
        <w:pStyle w:val="ListParagraph"/>
        <w:numPr>
          <w:ilvl w:val="0"/>
          <w:numId w:val="39"/>
        </w:numPr>
      </w:pPr>
      <w:r w:rsidRPr="00483DBE">
        <w:t>In Simplicity studio, click on [File] &gt; [Import]</w:t>
      </w:r>
    </w:p>
    <w:p w14:paraId="3A352D0E" w14:textId="4408CC13" w:rsidR="00121CAE" w:rsidRDefault="00121CAE" w:rsidP="00121CAE"/>
    <w:p w14:paraId="2089CB5F" w14:textId="77777777" w:rsidR="00121CAE" w:rsidRDefault="00121CAE" w:rsidP="00121CAE"/>
    <w:p w14:paraId="044617B7" w14:textId="77777777" w:rsidR="00DA7D84" w:rsidRDefault="00121CAE" w:rsidP="00DF1F84">
      <w:pPr>
        <w:keepNext/>
      </w:pPr>
      <w:r>
        <w:rPr>
          <w:noProof/>
          <w:lang w:eastAsia="en-US"/>
        </w:rPr>
        <w:drawing>
          <wp:inline distT="0" distB="0" distL="0" distR="0" wp14:anchorId="723F36C0" wp14:editId="27E4DFC7">
            <wp:extent cx="5900548" cy="628276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27061" cy="6310990"/>
                    </a:xfrm>
                    <a:prstGeom prst="rect">
                      <a:avLst/>
                    </a:prstGeom>
                    <a:noFill/>
                  </pic:spPr>
                </pic:pic>
              </a:graphicData>
            </a:graphic>
          </wp:inline>
        </w:drawing>
      </w:r>
    </w:p>
    <w:p w14:paraId="6BB61E59" w14:textId="291E0CBC" w:rsidR="00036634" w:rsidRDefault="00DA7D84" w:rsidP="00DA7D84">
      <w:pPr>
        <w:pStyle w:val="Caption"/>
        <w:jc w:val="center"/>
      </w:pPr>
      <w:bookmarkStart w:id="25" w:name="_Toc27677089"/>
      <w:r>
        <w:t xml:space="preserve">Figure </w:t>
      </w:r>
      <w:r w:rsidR="005C574F">
        <w:rPr>
          <w:noProof/>
        </w:rPr>
        <w:fldChar w:fldCharType="begin"/>
      </w:r>
      <w:r w:rsidR="005C574F">
        <w:rPr>
          <w:noProof/>
        </w:rPr>
        <w:instrText xml:space="preserve"> SEQ Figure \* ARABIC </w:instrText>
      </w:r>
      <w:r w:rsidR="005C574F">
        <w:rPr>
          <w:noProof/>
        </w:rPr>
        <w:fldChar w:fldCharType="separate"/>
      </w:r>
      <w:r w:rsidR="0019147C">
        <w:rPr>
          <w:noProof/>
        </w:rPr>
        <w:t>11</w:t>
      </w:r>
      <w:r w:rsidR="005C574F">
        <w:rPr>
          <w:noProof/>
        </w:rPr>
        <w:fldChar w:fldCharType="end"/>
      </w:r>
      <w:r w:rsidR="00F620A3">
        <w:t xml:space="preserve"> : Import </w:t>
      </w:r>
      <w:r w:rsidR="00AE7E60">
        <w:t xml:space="preserve">MCU </w:t>
      </w:r>
      <w:r w:rsidR="00F620A3">
        <w:t>project</w:t>
      </w:r>
      <w:bookmarkEnd w:id="25"/>
    </w:p>
    <w:p w14:paraId="1C17DF06" w14:textId="77777777" w:rsidR="00036634" w:rsidRPr="00036634" w:rsidRDefault="00036634" w:rsidP="00036634"/>
    <w:p w14:paraId="529ADABE" w14:textId="36F9C451" w:rsidR="00036634" w:rsidRDefault="00036634">
      <w:pPr>
        <w:suppressAutoHyphens w:val="0"/>
        <w:jc w:val="left"/>
      </w:pPr>
      <w:r>
        <w:br w:type="page"/>
      </w:r>
    </w:p>
    <w:p w14:paraId="26ED30BE" w14:textId="77777777" w:rsidR="00036634" w:rsidRDefault="00036634" w:rsidP="00036634"/>
    <w:p w14:paraId="0AC8C7CE" w14:textId="70E496A6" w:rsidR="00036634" w:rsidRDefault="00036634" w:rsidP="00036634"/>
    <w:p w14:paraId="5DA0595A" w14:textId="40B26C00" w:rsidR="00AC4D12" w:rsidRDefault="00036634" w:rsidP="00664806">
      <w:pPr>
        <w:pStyle w:val="ListParagraph"/>
        <w:numPr>
          <w:ilvl w:val="0"/>
          <w:numId w:val="39"/>
        </w:numPr>
      </w:pPr>
      <w:r>
        <w:t xml:space="preserve">Click on browse for selecting the location of </w:t>
      </w:r>
      <w:r w:rsidR="00107315">
        <w:t>Soil Node</w:t>
      </w:r>
      <w:r>
        <w:t xml:space="preserve"> project in the pop-up window.</w:t>
      </w:r>
    </w:p>
    <w:p w14:paraId="17E6073B" w14:textId="1023DA63" w:rsidR="00AC4D12" w:rsidRDefault="00AC4D12" w:rsidP="00664806">
      <w:pPr>
        <w:pStyle w:val="ListParagraph"/>
        <w:numPr>
          <w:ilvl w:val="0"/>
          <w:numId w:val="39"/>
        </w:numPr>
      </w:pPr>
      <w:r>
        <w:t>Location for Firmware of Soil Node or LED Node or Gateway board is as below:</w:t>
      </w:r>
    </w:p>
    <w:p w14:paraId="4A7DD00C" w14:textId="1ABFA86C" w:rsidR="00AC4D12" w:rsidRPr="000D292A" w:rsidRDefault="00AC4D12" w:rsidP="000D292A">
      <w:pPr>
        <w:pStyle w:val="ListParagraph"/>
        <w:rPr>
          <w:b/>
        </w:rPr>
      </w:pPr>
      <w:r w:rsidRPr="000D292A">
        <w:rPr>
          <w:b/>
        </w:rPr>
        <w:t>&lt;Install-Directory-of-Simplicity-studio&gt;/</w:t>
      </w:r>
      <w:r w:rsidRPr="009C1655">
        <w:rPr>
          <w:b/>
          <w:i/>
        </w:rPr>
        <w:t>SimplicityStudio_v4/developer/sdks/</w:t>
      </w:r>
      <w:r w:rsidR="009C1655" w:rsidRPr="000D292A">
        <w:rPr>
          <w:rFonts w:cs="Times New Roman"/>
          <w:b/>
        </w:rPr>
        <w:t>growhouse/end-devices/gecko_sdk_suite/v2.3/app/builder/</w:t>
      </w:r>
    </w:p>
    <w:p w14:paraId="4BE46514" w14:textId="154EAC54" w:rsidR="00036634" w:rsidRDefault="00107315" w:rsidP="00664806">
      <w:pPr>
        <w:pStyle w:val="ListParagraph"/>
        <w:numPr>
          <w:ilvl w:val="0"/>
          <w:numId w:val="39"/>
        </w:numPr>
      </w:pPr>
      <w:r>
        <w:t>Once the directory selected properly, there will be two project import options as mentioned in below Figure 9. S</w:t>
      </w:r>
      <w:r w:rsidR="00036634">
        <w:t xml:space="preserve">elect the </w:t>
      </w:r>
      <w:proofErr w:type="spellStart"/>
      <w:r w:rsidR="00036634">
        <w:t>sls</w:t>
      </w:r>
      <w:proofErr w:type="spellEnd"/>
      <w:r w:rsidR="00036634">
        <w:t xml:space="preserve"> project and click [Next&gt;]</w:t>
      </w:r>
    </w:p>
    <w:p w14:paraId="0C74584B" w14:textId="276B54B9" w:rsidR="00121CAE" w:rsidRDefault="00121CAE" w:rsidP="00036634"/>
    <w:p w14:paraId="2C352A80" w14:textId="60BB53CD" w:rsidR="006D00BC" w:rsidRDefault="006D00BC" w:rsidP="00036634">
      <w:r>
        <w:t xml:space="preserve">                                                                                                                                                                             </w:t>
      </w:r>
    </w:p>
    <w:p w14:paraId="3F11FBFB" w14:textId="77777777" w:rsidR="00955CFC" w:rsidRDefault="00506F60" w:rsidP="009253B9">
      <w:pPr>
        <w:keepNext/>
        <w:jc w:val="center"/>
      </w:pPr>
      <w:r>
        <w:rPr>
          <w:noProof/>
          <w:lang w:eastAsia="en-US"/>
        </w:rPr>
        <w:drawing>
          <wp:inline distT="0" distB="0" distL="0" distR="0" wp14:anchorId="23DED46E" wp14:editId="30D459E4">
            <wp:extent cx="5102860" cy="5262880"/>
            <wp:effectExtent l="0" t="0" r="2540" b="0"/>
            <wp:docPr id="1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02860" cy="5262880"/>
                    </a:xfrm>
                    <a:prstGeom prst="rect">
                      <a:avLst/>
                    </a:prstGeom>
                    <a:noFill/>
                  </pic:spPr>
                </pic:pic>
              </a:graphicData>
            </a:graphic>
          </wp:inline>
        </w:drawing>
      </w:r>
    </w:p>
    <w:p w14:paraId="56E1AA3F" w14:textId="2555D933" w:rsidR="006D00BC" w:rsidRDefault="00955CFC" w:rsidP="00955CFC">
      <w:pPr>
        <w:pStyle w:val="Caption"/>
        <w:jc w:val="center"/>
      </w:pPr>
      <w:bookmarkStart w:id="26" w:name="_Toc27677090"/>
      <w:r>
        <w:t xml:space="preserve">Figure </w:t>
      </w:r>
      <w:r w:rsidR="005C68B4">
        <w:rPr>
          <w:noProof/>
        </w:rPr>
        <w:fldChar w:fldCharType="begin"/>
      </w:r>
      <w:r w:rsidR="005C68B4">
        <w:rPr>
          <w:noProof/>
        </w:rPr>
        <w:instrText xml:space="preserve"> SEQ Figure \* ARABIC </w:instrText>
      </w:r>
      <w:r w:rsidR="005C68B4">
        <w:rPr>
          <w:noProof/>
        </w:rPr>
        <w:fldChar w:fldCharType="separate"/>
      </w:r>
      <w:r w:rsidR="0019147C">
        <w:rPr>
          <w:noProof/>
        </w:rPr>
        <w:t>12</w:t>
      </w:r>
      <w:r w:rsidR="005C68B4">
        <w:rPr>
          <w:noProof/>
        </w:rPr>
        <w:fldChar w:fldCharType="end"/>
      </w:r>
      <w:r>
        <w:t xml:space="preserve"> : Browse the MCU project</w:t>
      </w:r>
      <w:bookmarkEnd w:id="26"/>
    </w:p>
    <w:p w14:paraId="4C62D3C3" w14:textId="1639592B" w:rsidR="006D00BC" w:rsidRDefault="00F0516E" w:rsidP="00F0516E">
      <w:pPr>
        <w:suppressAutoHyphens w:val="0"/>
        <w:jc w:val="left"/>
      </w:pPr>
      <w:r>
        <w:br w:type="page"/>
      </w:r>
    </w:p>
    <w:p w14:paraId="33A06A9D" w14:textId="21E70C81" w:rsidR="006D00BC" w:rsidRPr="000B161A" w:rsidRDefault="006D00BC" w:rsidP="00664806">
      <w:pPr>
        <w:pStyle w:val="ListParagraph"/>
        <w:numPr>
          <w:ilvl w:val="0"/>
          <w:numId w:val="39"/>
        </w:numPr>
        <w:rPr>
          <w:rFonts w:ascii="Liberation Serif" w:hAnsi="Liberation Serif"/>
          <w:color w:val="auto"/>
        </w:rPr>
      </w:pPr>
      <w:r>
        <w:lastRenderedPageBreak/>
        <w:t>Check the build configuration details and click [Next&gt;] </w:t>
      </w:r>
    </w:p>
    <w:p w14:paraId="37D786BB" w14:textId="77777777" w:rsidR="000B161A" w:rsidRPr="00664806" w:rsidRDefault="000B161A" w:rsidP="0039542D">
      <w:pPr>
        <w:pStyle w:val="ListParagraph"/>
        <w:rPr>
          <w:rFonts w:ascii="Liberation Serif" w:hAnsi="Liberation Serif"/>
          <w:color w:val="auto"/>
        </w:rPr>
      </w:pPr>
    </w:p>
    <w:p w14:paraId="2BF8CF84" w14:textId="77777777" w:rsidR="00917573" w:rsidRDefault="00506F60" w:rsidP="009253B9">
      <w:pPr>
        <w:keepNext/>
        <w:jc w:val="center"/>
      </w:pPr>
      <w:r>
        <w:rPr>
          <w:noProof/>
          <w:lang w:eastAsia="en-US"/>
        </w:rPr>
        <w:drawing>
          <wp:inline distT="0" distB="0" distL="0" distR="0" wp14:anchorId="6CF72134" wp14:editId="621A9CC3">
            <wp:extent cx="5255895" cy="6962140"/>
            <wp:effectExtent l="0" t="0" r="1905" b="0"/>
            <wp:docPr id="1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55895" cy="6962140"/>
                    </a:xfrm>
                    <a:prstGeom prst="rect">
                      <a:avLst/>
                    </a:prstGeom>
                  </pic:spPr>
                </pic:pic>
              </a:graphicData>
            </a:graphic>
          </wp:inline>
        </w:drawing>
      </w:r>
    </w:p>
    <w:p w14:paraId="53CB9D45" w14:textId="2007E648" w:rsidR="00F0516E" w:rsidRDefault="00917573" w:rsidP="00917573">
      <w:pPr>
        <w:pStyle w:val="Caption"/>
        <w:jc w:val="center"/>
      </w:pPr>
      <w:bookmarkStart w:id="27" w:name="_Toc27677091"/>
      <w:r>
        <w:t xml:space="preserve">Figure </w:t>
      </w:r>
      <w:r w:rsidR="005C68B4">
        <w:rPr>
          <w:noProof/>
        </w:rPr>
        <w:fldChar w:fldCharType="begin"/>
      </w:r>
      <w:r w:rsidR="005C68B4">
        <w:rPr>
          <w:noProof/>
        </w:rPr>
        <w:instrText xml:space="preserve"> SEQ Figure \* ARABIC </w:instrText>
      </w:r>
      <w:r w:rsidR="005C68B4">
        <w:rPr>
          <w:noProof/>
        </w:rPr>
        <w:fldChar w:fldCharType="separate"/>
      </w:r>
      <w:r w:rsidR="0019147C">
        <w:rPr>
          <w:noProof/>
        </w:rPr>
        <w:t>13</w:t>
      </w:r>
      <w:r w:rsidR="005C68B4">
        <w:rPr>
          <w:noProof/>
        </w:rPr>
        <w:fldChar w:fldCharType="end"/>
      </w:r>
      <w:r>
        <w:t xml:space="preserve"> : Configuration window for imported project</w:t>
      </w:r>
      <w:bookmarkEnd w:id="27"/>
    </w:p>
    <w:p w14:paraId="401B19ED" w14:textId="77FB530A" w:rsidR="00F0516E" w:rsidRDefault="00F0516E" w:rsidP="00F0516E">
      <w:pPr>
        <w:pStyle w:val="Standard"/>
      </w:pPr>
    </w:p>
    <w:p w14:paraId="11515738" w14:textId="77777777" w:rsidR="007C08BB" w:rsidRDefault="006D00BC" w:rsidP="00036634">
      <w:r>
        <w:t xml:space="preserve">     </w:t>
      </w:r>
    </w:p>
    <w:p w14:paraId="24A81952" w14:textId="77777777" w:rsidR="007C08BB" w:rsidRDefault="007C08BB">
      <w:pPr>
        <w:suppressAutoHyphens w:val="0"/>
        <w:jc w:val="left"/>
      </w:pPr>
      <w:r>
        <w:br w:type="page"/>
      </w:r>
    </w:p>
    <w:p w14:paraId="7578E138" w14:textId="553D1803" w:rsidR="00483DBE" w:rsidRDefault="007C08BB" w:rsidP="00664806">
      <w:pPr>
        <w:pStyle w:val="ListParagraph"/>
        <w:numPr>
          <w:ilvl w:val="0"/>
          <w:numId w:val="39"/>
        </w:numPr>
      </w:pPr>
      <w:r>
        <w:lastRenderedPageBreak/>
        <w:t xml:space="preserve">Now, the project name/location </w:t>
      </w:r>
      <w:r w:rsidR="00AB7F1C">
        <w:t>will be displayed</w:t>
      </w:r>
      <w:r w:rsidR="00664806">
        <w:t>,</w:t>
      </w:r>
      <w:r w:rsidR="00483DBE">
        <w:t xml:space="preserve"> </w:t>
      </w:r>
      <w:r w:rsidR="00483DBE" w:rsidRPr="00483DBE">
        <w:t>Uncheck (Use default location) check box</w:t>
      </w:r>
      <w:r w:rsidR="00664806">
        <w:t xml:space="preserve"> and </w:t>
      </w:r>
      <w:r w:rsidR="00AB7F1C">
        <w:t xml:space="preserve">verify the path in “Location” box. The Location should be same as the one we browse the project source </w:t>
      </w:r>
      <w:proofErr w:type="gramStart"/>
      <w:r w:rsidR="00AB7F1C">
        <w:t>from</w:t>
      </w:r>
      <w:proofErr w:type="gramEnd"/>
      <w:r w:rsidR="00AB7F1C">
        <w:t xml:space="preserve">. Now </w:t>
      </w:r>
      <w:r w:rsidR="00664806">
        <w:t>click [Finish]</w:t>
      </w:r>
      <w:r w:rsidR="00C2272E">
        <w:t xml:space="preserve"> button.</w:t>
      </w:r>
    </w:p>
    <w:p w14:paraId="51415D79" w14:textId="31C47B3A" w:rsidR="00007BAD" w:rsidRDefault="00007BAD" w:rsidP="00007BAD">
      <w:pPr>
        <w:pStyle w:val="ListParagraph"/>
      </w:pPr>
    </w:p>
    <w:p w14:paraId="14C7DB19" w14:textId="77777777" w:rsidR="007B69B3" w:rsidRDefault="00B504FF" w:rsidP="009253B9">
      <w:pPr>
        <w:pStyle w:val="ListParagraph"/>
        <w:keepNext/>
        <w:jc w:val="center"/>
      </w:pPr>
      <w:r>
        <w:rPr>
          <w:noProof/>
          <w:lang w:eastAsia="en-US"/>
        </w:rPr>
        <w:drawing>
          <wp:inline distT="0" distB="0" distL="0" distR="0" wp14:anchorId="43AC1A1C" wp14:editId="6D89E68A">
            <wp:extent cx="5591924" cy="5337545"/>
            <wp:effectExtent l="0" t="0" r="8890" b="0"/>
            <wp:docPr id="24"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22760" cy="5366978"/>
                    </a:xfrm>
                    <a:prstGeom prst="rect">
                      <a:avLst/>
                    </a:prstGeom>
                  </pic:spPr>
                </pic:pic>
              </a:graphicData>
            </a:graphic>
          </wp:inline>
        </w:drawing>
      </w:r>
    </w:p>
    <w:p w14:paraId="097F6865" w14:textId="111BEF22" w:rsidR="0093623B" w:rsidRDefault="007B69B3" w:rsidP="007B69B3">
      <w:pPr>
        <w:pStyle w:val="Caption"/>
        <w:jc w:val="center"/>
      </w:pPr>
      <w:bookmarkStart w:id="28" w:name="_Toc27677092"/>
      <w:r>
        <w:t xml:space="preserve">Figure </w:t>
      </w:r>
      <w:r w:rsidR="005C574F">
        <w:rPr>
          <w:noProof/>
        </w:rPr>
        <w:fldChar w:fldCharType="begin"/>
      </w:r>
      <w:r w:rsidR="005C574F">
        <w:rPr>
          <w:noProof/>
        </w:rPr>
        <w:instrText xml:space="preserve"> SEQ Figure \* ARABIC </w:instrText>
      </w:r>
      <w:r w:rsidR="005C574F">
        <w:rPr>
          <w:noProof/>
        </w:rPr>
        <w:fldChar w:fldCharType="separate"/>
      </w:r>
      <w:r w:rsidR="0019147C">
        <w:rPr>
          <w:noProof/>
        </w:rPr>
        <w:t>14</w:t>
      </w:r>
      <w:r w:rsidR="005C574F">
        <w:rPr>
          <w:noProof/>
        </w:rPr>
        <w:fldChar w:fldCharType="end"/>
      </w:r>
      <w:r w:rsidR="008C41BB">
        <w:t xml:space="preserve"> : </w:t>
      </w:r>
      <w:r w:rsidR="00AE5BF8">
        <w:t>Location and Name for imported project</w:t>
      </w:r>
      <w:bookmarkEnd w:id="28"/>
    </w:p>
    <w:p w14:paraId="494B2C6D" w14:textId="77777777" w:rsidR="0093623B" w:rsidRDefault="0093623B" w:rsidP="0093623B">
      <w:pPr>
        <w:pStyle w:val="ListParagraph"/>
      </w:pPr>
    </w:p>
    <w:p w14:paraId="3A60BCCB" w14:textId="5D086EBB" w:rsidR="00506F60" w:rsidRDefault="00506F60">
      <w:pPr>
        <w:suppressAutoHyphens w:val="0"/>
        <w:jc w:val="left"/>
      </w:pPr>
      <w:r>
        <w:br w:type="page"/>
      </w:r>
    </w:p>
    <w:p w14:paraId="278CDCE5" w14:textId="77777777" w:rsidR="0093623B" w:rsidRDefault="0093623B" w:rsidP="0093623B">
      <w:pPr>
        <w:pStyle w:val="ListParagraph"/>
      </w:pPr>
    </w:p>
    <w:p w14:paraId="4F46D62F" w14:textId="400A06B7" w:rsidR="007C08BB" w:rsidRDefault="00272900" w:rsidP="0093623B">
      <w:pPr>
        <w:pStyle w:val="ListParagraph"/>
        <w:numPr>
          <w:ilvl w:val="0"/>
          <w:numId w:val="39"/>
        </w:numPr>
      </w:pPr>
      <w:r w:rsidRPr="00483DBE">
        <w:t>You</w:t>
      </w:r>
      <w:r>
        <w:t>r</w:t>
      </w:r>
      <w:r w:rsidR="00483DBE" w:rsidRPr="00483DBE">
        <w:t xml:space="preserve"> project </w:t>
      </w:r>
      <w:proofErr w:type="gramStart"/>
      <w:r w:rsidR="00483DBE" w:rsidRPr="00483DBE">
        <w:t>should be displayed</w:t>
      </w:r>
      <w:proofErr w:type="gramEnd"/>
      <w:r w:rsidR="00483DBE" w:rsidRPr="00483DBE">
        <w:t xml:space="preserve"> in Project Explorer in Simplicity IDE.</w:t>
      </w:r>
    </w:p>
    <w:p w14:paraId="5BB07C13" w14:textId="20186AA1" w:rsidR="00506F60" w:rsidRDefault="00506F60" w:rsidP="00506F60">
      <w:pPr>
        <w:pStyle w:val="ListParagraph"/>
      </w:pPr>
    </w:p>
    <w:p w14:paraId="4D86E500" w14:textId="77777777" w:rsidR="008027D9" w:rsidRDefault="00506F60" w:rsidP="009253B9">
      <w:pPr>
        <w:keepNext/>
      </w:pPr>
      <w:r>
        <w:rPr>
          <w:noProof/>
          <w:lang w:eastAsia="en-US"/>
        </w:rPr>
        <w:drawing>
          <wp:inline distT="0" distB="0" distL="0" distR="0" wp14:anchorId="6B3246FA" wp14:editId="4B91A4F6">
            <wp:extent cx="5781675" cy="49741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ort4.png"/>
                    <pic:cNvPicPr/>
                  </pic:nvPicPr>
                  <pic:blipFill>
                    <a:blip r:embed="rId34">
                      <a:extLst>
                        <a:ext uri="{28A0092B-C50C-407E-A947-70E740481C1C}">
                          <a14:useLocalDpi xmlns:a14="http://schemas.microsoft.com/office/drawing/2010/main" val="0"/>
                        </a:ext>
                      </a:extLst>
                    </a:blip>
                    <a:stretch>
                      <a:fillRect/>
                    </a:stretch>
                  </pic:blipFill>
                  <pic:spPr>
                    <a:xfrm>
                      <a:off x="0" y="0"/>
                      <a:ext cx="5794027" cy="4984729"/>
                    </a:xfrm>
                    <a:prstGeom prst="rect">
                      <a:avLst/>
                    </a:prstGeom>
                  </pic:spPr>
                </pic:pic>
              </a:graphicData>
            </a:graphic>
          </wp:inline>
        </w:drawing>
      </w:r>
    </w:p>
    <w:p w14:paraId="63BF6D1D" w14:textId="2B2DABD3" w:rsidR="00506F60" w:rsidRDefault="008027D9" w:rsidP="008027D9">
      <w:pPr>
        <w:pStyle w:val="Caption"/>
        <w:jc w:val="center"/>
      </w:pPr>
      <w:bookmarkStart w:id="29" w:name="_Toc27677093"/>
      <w:r>
        <w:t xml:space="preserve">Figure </w:t>
      </w:r>
      <w:r w:rsidR="005C574F">
        <w:rPr>
          <w:noProof/>
        </w:rPr>
        <w:fldChar w:fldCharType="begin"/>
      </w:r>
      <w:r w:rsidR="005C574F">
        <w:rPr>
          <w:noProof/>
        </w:rPr>
        <w:instrText xml:space="preserve"> SEQ Figure \* ARABIC </w:instrText>
      </w:r>
      <w:r w:rsidR="005C574F">
        <w:rPr>
          <w:noProof/>
        </w:rPr>
        <w:fldChar w:fldCharType="separate"/>
      </w:r>
      <w:r w:rsidR="0019147C">
        <w:rPr>
          <w:noProof/>
        </w:rPr>
        <w:t>15</w:t>
      </w:r>
      <w:r w:rsidR="005C574F">
        <w:rPr>
          <w:noProof/>
        </w:rPr>
        <w:fldChar w:fldCharType="end"/>
      </w:r>
      <w:r w:rsidR="002E6900">
        <w:t xml:space="preserve"> :</w:t>
      </w:r>
      <w:r w:rsidR="006E35B4">
        <w:t xml:space="preserve"> </w:t>
      </w:r>
      <w:r w:rsidR="00EC7669">
        <w:t xml:space="preserve">MCU </w:t>
      </w:r>
      <w:r w:rsidR="002E6900">
        <w:t>project imported</w:t>
      </w:r>
      <w:r w:rsidR="00EC7669">
        <w:t xml:space="preserve"> in IDE</w:t>
      </w:r>
      <w:bookmarkEnd w:id="29"/>
    </w:p>
    <w:p w14:paraId="7F4D7811" w14:textId="77777777" w:rsidR="00B34FA8" w:rsidRDefault="00B34FA8">
      <w:pPr>
        <w:suppressAutoHyphens w:val="0"/>
        <w:jc w:val="left"/>
      </w:pPr>
      <w:r>
        <w:br w:type="page"/>
      </w:r>
    </w:p>
    <w:p w14:paraId="534373C9" w14:textId="742E0936" w:rsidR="007A71AD" w:rsidRDefault="007A71AD" w:rsidP="00B34FA8">
      <w:pPr>
        <w:pStyle w:val="ListParagraph"/>
        <w:numPr>
          <w:ilvl w:val="0"/>
          <w:numId w:val="39"/>
        </w:numPr>
      </w:pPr>
      <w:r>
        <w:lastRenderedPageBreak/>
        <w:t>Select the project by clicking on it.</w:t>
      </w:r>
    </w:p>
    <w:p w14:paraId="005E0E81" w14:textId="6DE05C57" w:rsidR="00B34FA8" w:rsidRDefault="006B5A97" w:rsidP="00B34FA8">
      <w:pPr>
        <w:pStyle w:val="ListParagraph"/>
        <w:numPr>
          <w:ilvl w:val="0"/>
          <w:numId w:val="39"/>
        </w:numPr>
      </w:pPr>
      <w:r>
        <w:t>Now b</w:t>
      </w:r>
      <w:r w:rsidR="00B34FA8">
        <w:t xml:space="preserve">uild the </w:t>
      </w:r>
      <w:r w:rsidR="00A63C30">
        <w:t>project, by</w:t>
      </w:r>
      <w:r w:rsidR="00B34FA8">
        <w:t xml:space="preserve"> clicking on hammer</w:t>
      </w:r>
      <w:r>
        <w:t xml:space="preserve"> icon</w:t>
      </w:r>
      <w:r w:rsidR="00B34FA8">
        <w:t>.</w:t>
      </w:r>
    </w:p>
    <w:p w14:paraId="42D87CB8" w14:textId="3F112780" w:rsidR="00B34FA8" w:rsidRDefault="00B34FA8" w:rsidP="00B34FA8"/>
    <w:p w14:paraId="10252D93" w14:textId="2678D913" w:rsidR="00B34FA8" w:rsidRDefault="00B34FA8" w:rsidP="00B34FA8"/>
    <w:p w14:paraId="64DA09E8" w14:textId="77777777" w:rsidR="002D53B7" w:rsidRDefault="002D53B7" w:rsidP="009253B9">
      <w:pPr>
        <w:keepNext/>
        <w:jc w:val="center"/>
      </w:pPr>
      <w:r>
        <w:rPr>
          <w:noProof/>
          <w:lang w:eastAsia="en-US"/>
        </w:rPr>
        <w:drawing>
          <wp:inline distT="0" distB="0" distL="0" distR="0" wp14:anchorId="131843E5" wp14:editId="325A0023">
            <wp:extent cx="6139544" cy="5868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ild_soilnode.png"/>
                    <pic:cNvPicPr/>
                  </pic:nvPicPr>
                  <pic:blipFill>
                    <a:blip r:embed="rId35">
                      <a:extLst>
                        <a:ext uri="{28A0092B-C50C-407E-A947-70E740481C1C}">
                          <a14:useLocalDpi xmlns:a14="http://schemas.microsoft.com/office/drawing/2010/main" val="0"/>
                        </a:ext>
                      </a:extLst>
                    </a:blip>
                    <a:stretch>
                      <a:fillRect/>
                    </a:stretch>
                  </pic:blipFill>
                  <pic:spPr>
                    <a:xfrm>
                      <a:off x="0" y="0"/>
                      <a:ext cx="6152767" cy="5881309"/>
                    </a:xfrm>
                    <a:prstGeom prst="rect">
                      <a:avLst/>
                    </a:prstGeom>
                  </pic:spPr>
                </pic:pic>
              </a:graphicData>
            </a:graphic>
          </wp:inline>
        </w:drawing>
      </w:r>
    </w:p>
    <w:p w14:paraId="052C78E9" w14:textId="5E0291AB" w:rsidR="00B34FA8" w:rsidRDefault="002D53B7" w:rsidP="002D53B7">
      <w:pPr>
        <w:pStyle w:val="Caption"/>
        <w:jc w:val="center"/>
      </w:pPr>
      <w:bookmarkStart w:id="30" w:name="_Toc27677094"/>
      <w:r>
        <w:t xml:space="preserve">Figure </w:t>
      </w:r>
      <w:r w:rsidR="005C574F">
        <w:rPr>
          <w:noProof/>
        </w:rPr>
        <w:fldChar w:fldCharType="begin"/>
      </w:r>
      <w:r w:rsidR="005C574F">
        <w:rPr>
          <w:noProof/>
        </w:rPr>
        <w:instrText xml:space="preserve"> SEQ Figure \* ARABIC </w:instrText>
      </w:r>
      <w:r w:rsidR="005C574F">
        <w:rPr>
          <w:noProof/>
        </w:rPr>
        <w:fldChar w:fldCharType="separate"/>
      </w:r>
      <w:r w:rsidR="0019147C">
        <w:rPr>
          <w:noProof/>
        </w:rPr>
        <w:t>16</w:t>
      </w:r>
      <w:r w:rsidR="005C574F">
        <w:rPr>
          <w:noProof/>
        </w:rPr>
        <w:fldChar w:fldCharType="end"/>
      </w:r>
      <w:r>
        <w:t xml:space="preserve"> : Build </w:t>
      </w:r>
      <w:r w:rsidR="00A51F9B">
        <w:t xml:space="preserve">imported </w:t>
      </w:r>
      <w:r>
        <w:t>project</w:t>
      </w:r>
      <w:bookmarkEnd w:id="30"/>
    </w:p>
    <w:p w14:paraId="6FBBA3B0" w14:textId="77777777" w:rsidR="00B34FA8" w:rsidRPr="00B34FA8" w:rsidRDefault="00B34FA8" w:rsidP="00B34FA8"/>
    <w:p w14:paraId="0AE57AAC" w14:textId="05B4F2EA" w:rsidR="00A63C30" w:rsidRDefault="00A63C30" w:rsidP="00110510">
      <w:pPr>
        <w:pStyle w:val="ListParagraph"/>
        <w:numPr>
          <w:ilvl w:val="0"/>
          <w:numId w:val="39"/>
        </w:numPr>
        <w:suppressAutoHyphens w:val="0"/>
        <w:jc w:val="left"/>
        <w:rPr>
          <w:noProof/>
          <w:lang w:eastAsia="en-US"/>
        </w:rPr>
      </w:pPr>
      <w:r>
        <w:rPr>
          <w:noProof/>
          <w:lang w:eastAsia="en-US"/>
        </w:rPr>
        <w:br w:type="page"/>
      </w:r>
      <w:r w:rsidR="004D6F00">
        <w:lastRenderedPageBreak/>
        <w:t xml:space="preserve">Once build finished, binary images for project </w:t>
      </w:r>
      <w:proofErr w:type="gramStart"/>
      <w:r w:rsidR="004D6F00">
        <w:t>will be generated</w:t>
      </w:r>
      <w:proofErr w:type="gramEnd"/>
      <w:r w:rsidR="006E5995">
        <w:t>.</w:t>
      </w:r>
    </w:p>
    <w:p w14:paraId="09D7B1A2" w14:textId="77777777" w:rsidR="006E5995" w:rsidRDefault="006E5995" w:rsidP="006E5995">
      <w:pPr>
        <w:pStyle w:val="ListParagraph"/>
        <w:suppressAutoHyphens w:val="0"/>
        <w:jc w:val="left"/>
        <w:rPr>
          <w:noProof/>
          <w:lang w:eastAsia="en-US"/>
        </w:rPr>
      </w:pPr>
    </w:p>
    <w:p w14:paraId="2E8784E2" w14:textId="77777777" w:rsidR="000F02E6" w:rsidRDefault="00A63C30" w:rsidP="009253B9">
      <w:pPr>
        <w:keepNext/>
        <w:jc w:val="center"/>
      </w:pPr>
      <w:r>
        <w:rPr>
          <w:noProof/>
          <w:lang w:eastAsia="en-US"/>
        </w:rPr>
        <w:drawing>
          <wp:inline distT="0" distB="0" distL="0" distR="0" wp14:anchorId="62A74F85" wp14:editId="4C98A784">
            <wp:extent cx="5906135" cy="445504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ild_finished.png"/>
                    <pic:cNvPicPr/>
                  </pic:nvPicPr>
                  <pic:blipFill>
                    <a:blip r:embed="rId36">
                      <a:extLst>
                        <a:ext uri="{28A0092B-C50C-407E-A947-70E740481C1C}">
                          <a14:useLocalDpi xmlns:a14="http://schemas.microsoft.com/office/drawing/2010/main" val="0"/>
                        </a:ext>
                      </a:extLst>
                    </a:blip>
                    <a:stretch>
                      <a:fillRect/>
                    </a:stretch>
                  </pic:blipFill>
                  <pic:spPr>
                    <a:xfrm>
                      <a:off x="0" y="0"/>
                      <a:ext cx="5910908" cy="4458642"/>
                    </a:xfrm>
                    <a:prstGeom prst="rect">
                      <a:avLst/>
                    </a:prstGeom>
                  </pic:spPr>
                </pic:pic>
              </a:graphicData>
            </a:graphic>
          </wp:inline>
        </w:drawing>
      </w:r>
    </w:p>
    <w:p w14:paraId="4E6D73E7" w14:textId="3EF48383" w:rsidR="002318CD" w:rsidRDefault="000F02E6" w:rsidP="000F02E6">
      <w:pPr>
        <w:pStyle w:val="Caption"/>
        <w:jc w:val="center"/>
        <w:rPr>
          <w:noProof/>
          <w:lang w:eastAsia="en-US"/>
        </w:rPr>
      </w:pPr>
      <w:bookmarkStart w:id="31" w:name="_Toc27677095"/>
      <w:r>
        <w:t xml:space="preserve">Figure </w:t>
      </w:r>
      <w:r w:rsidR="005C574F">
        <w:rPr>
          <w:noProof/>
        </w:rPr>
        <w:fldChar w:fldCharType="begin"/>
      </w:r>
      <w:r w:rsidR="005C574F">
        <w:rPr>
          <w:noProof/>
        </w:rPr>
        <w:instrText xml:space="preserve"> SEQ Figure \* ARABIC </w:instrText>
      </w:r>
      <w:r w:rsidR="005C574F">
        <w:rPr>
          <w:noProof/>
        </w:rPr>
        <w:fldChar w:fldCharType="separate"/>
      </w:r>
      <w:r w:rsidR="0019147C">
        <w:rPr>
          <w:noProof/>
        </w:rPr>
        <w:t>17</w:t>
      </w:r>
      <w:r w:rsidR="005C574F">
        <w:rPr>
          <w:noProof/>
        </w:rPr>
        <w:fldChar w:fldCharType="end"/>
      </w:r>
      <w:r>
        <w:t xml:space="preserve"> : Binary</w:t>
      </w:r>
      <w:r w:rsidR="00F8484B">
        <w:t xml:space="preserve"> files after</w:t>
      </w:r>
      <w:r>
        <w:t xml:space="preserve"> build</w:t>
      </w:r>
      <w:r w:rsidR="00F8484B">
        <w:t xml:space="preserve"> completed</w:t>
      </w:r>
      <w:bookmarkEnd w:id="31"/>
    </w:p>
    <w:p w14:paraId="4F51854E" w14:textId="77777777" w:rsidR="002318CD" w:rsidRDefault="002318CD" w:rsidP="00036634">
      <w:pPr>
        <w:rPr>
          <w:noProof/>
          <w:lang w:eastAsia="en-US"/>
        </w:rPr>
      </w:pPr>
    </w:p>
    <w:p w14:paraId="5053D0DB" w14:textId="154ED599" w:rsidR="0041012B" w:rsidRDefault="006D00BC" w:rsidP="00036634">
      <w:r>
        <w:t xml:space="preserve">                 </w:t>
      </w:r>
    </w:p>
    <w:p w14:paraId="7ECD178A" w14:textId="77777777" w:rsidR="0041012B" w:rsidRDefault="0041012B" w:rsidP="00036634"/>
    <w:p w14:paraId="43E98A87" w14:textId="77777777" w:rsidR="0041012B" w:rsidRDefault="0041012B" w:rsidP="00036634"/>
    <w:p w14:paraId="5517C18D" w14:textId="77777777" w:rsidR="00D2184D" w:rsidRDefault="00D2184D">
      <w:pPr>
        <w:suppressAutoHyphens w:val="0"/>
        <w:jc w:val="left"/>
        <w:rPr>
          <w:b/>
          <w:bCs/>
          <w:color w:val="auto"/>
          <w:sz w:val="26"/>
          <w:szCs w:val="36"/>
        </w:rPr>
      </w:pPr>
      <w:r>
        <w:br w:type="page"/>
      </w:r>
    </w:p>
    <w:p w14:paraId="0E03E0BF" w14:textId="7E9C8142" w:rsidR="0076216F" w:rsidRDefault="0076216F" w:rsidP="000D292A">
      <w:pPr>
        <w:pStyle w:val="Heading2"/>
        <w:numPr>
          <w:ilvl w:val="1"/>
          <w:numId w:val="1"/>
        </w:numPr>
      </w:pPr>
      <w:bookmarkStart w:id="32" w:name="_Toc27677062"/>
      <w:r>
        <w:lastRenderedPageBreak/>
        <w:t>Project path to generate bootloader binary and Firmware binary of Soil Node</w:t>
      </w:r>
      <w:bookmarkEnd w:id="32"/>
    </w:p>
    <w:p w14:paraId="66803E99" w14:textId="77777777" w:rsidR="0076216F" w:rsidRPr="000D292A" w:rsidRDefault="0076216F" w:rsidP="000D292A">
      <w:pPr>
        <w:pStyle w:val="BodyText"/>
      </w:pPr>
    </w:p>
    <w:p w14:paraId="49D66CB0" w14:textId="2B23FEDC" w:rsidR="0076216F" w:rsidRDefault="0076216F" w:rsidP="000D292A">
      <w:pPr>
        <w:pStyle w:val="Heading3"/>
        <w:numPr>
          <w:ilvl w:val="2"/>
          <w:numId w:val="1"/>
        </w:numPr>
      </w:pPr>
      <w:bookmarkStart w:id="33" w:name="_Toc27677063"/>
      <w:r>
        <w:t>Bootloader binary of Soil Node.</w:t>
      </w:r>
      <w:bookmarkEnd w:id="33"/>
    </w:p>
    <w:p w14:paraId="1EF501F6" w14:textId="0917DF2E" w:rsidR="0076216F" w:rsidRDefault="0076216F" w:rsidP="000D292A">
      <w:pPr>
        <w:pStyle w:val="BodyText"/>
        <w:numPr>
          <w:ilvl w:val="0"/>
          <w:numId w:val="52"/>
        </w:numPr>
      </w:pPr>
      <w:r>
        <w:rPr>
          <w:lang w:val="en-US"/>
        </w:rPr>
        <w:t xml:space="preserve">Before flashing firmware </w:t>
      </w:r>
      <w:proofErr w:type="gramStart"/>
      <w:r>
        <w:rPr>
          <w:lang w:val="en-US"/>
        </w:rPr>
        <w:t>binary</w:t>
      </w:r>
      <w:proofErr w:type="gramEnd"/>
      <w:r>
        <w:rPr>
          <w:lang w:val="en-US"/>
        </w:rPr>
        <w:t xml:space="preserve"> it is required to generate and flash bootloader binary.</w:t>
      </w:r>
    </w:p>
    <w:p w14:paraId="73D9927E" w14:textId="280EA930" w:rsidR="0076216F" w:rsidRDefault="0076216F" w:rsidP="000D292A">
      <w:pPr>
        <w:pStyle w:val="BodyText"/>
        <w:numPr>
          <w:ilvl w:val="0"/>
          <w:numId w:val="52"/>
        </w:numPr>
      </w:pPr>
      <w:r>
        <w:rPr>
          <w:lang w:val="en-US"/>
        </w:rPr>
        <w:t xml:space="preserve">Below </w:t>
      </w:r>
      <w:r w:rsidR="00F00061">
        <w:rPr>
          <w:lang w:val="en-US"/>
        </w:rPr>
        <w:t>is</w:t>
      </w:r>
      <w:r>
        <w:rPr>
          <w:lang w:val="en-US"/>
        </w:rPr>
        <w:t xml:space="preserve"> the project path for bootloader source code for Soil Node.</w:t>
      </w:r>
    </w:p>
    <w:p w14:paraId="0A9D3523" w14:textId="77777777" w:rsidR="0076216F" w:rsidRDefault="0076216F" w:rsidP="000D292A">
      <w:pPr>
        <w:pStyle w:val="ListParagraph"/>
        <w:jc w:val="left"/>
      </w:pPr>
      <w:r>
        <w:t xml:space="preserve">Path: </w:t>
      </w:r>
    </w:p>
    <w:p w14:paraId="2A78E634" w14:textId="46B7DC77" w:rsidR="0076216F" w:rsidRDefault="0076216F">
      <w:pPr>
        <w:pStyle w:val="ListParagraph"/>
        <w:rPr>
          <w:rFonts w:cs="Times New Roman"/>
          <w:b/>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sidR="000F39A4">
        <w:rPr>
          <w:rFonts w:cs="Times New Roman"/>
          <w:b/>
        </w:rPr>
        <w:t>EndDevice_Bootloader</w:t>
      </w:r>
      <w:r>
        <w:rPr>
          <w:rFonts w:cs="Times New Roman"/>
          <w:b/>
        </w:rPr>
        <w:t>/</w:t>
      </w:r>
    </w:p>
    <w:p w14:paraId="2DCBE54F" w14:textId="342E3FD9" w:rsidR="0076216F" w:rsidRDefault="0076216F">
      <w:pPr>
        <w:pStyle w:val="ListParagraph"/>
        <w:rPr>
          <w:rFonts w:cs="Times New Roman"/>
          <w:b/>
        </w:rPr>
      </w:pPr>
    </w:p>
    <w:p w14:paraId="6D542678" w14:textId="7030F9E3" w:rsidR="0076216F" w:rsidRPr="000D292A" w:rsidRDefault="0076216F" w:rsidP="000D292A">
      <w:pPr>
        <w:pStyle w:val="ListParagraph"/>
        <w:numPr>
          <w:ilvl w:val="0"/>
          <w:numId w:val="52"/>
        </w:numPr>
        <w:jc w:val="left"/>
        <w:rPr>
          <w:rFonts w:cs="Times New Roman"/>
          <w:b/>
        </w:rPr>
      </w:pPr>
      <w:r>
        <w:rPr>
          <w:rFonts w:cs="Times New Roman"/>
        </w:rPr>
        <w:t xml:space="preserve">Import </w:t>
      </w:r>
      <w:r w:rsidR="00B831FA">
        <w:rPr>
          <w:rFonts w:cs="Times New Roman"/>
        </w:rPr>
        <w:t xml:space="preserve">Soil Node </w:t>
      </w:r>
      <w:r>
        <w:rPr>
          <w:rFonts w:cs="Times New Roman"/>
        </w:rPr>
        <w:t xml:space="preserve">bootloader project as mentioned in section 6 and build the code. </w:t>
      </w:r>
      <w:r w:rsidR="00FA2B73" w:rsidRPr="000D292A">
        <w:rPr>
          <w:rFonts w:cs="Times New Roman"/>
          <w:b/>
        </w:rPr>
        <w:t>EndDevice_Bootloader</w:t>
      </w:r>
      <w:r w:rsidR="00DA51EC" w:rsidRPr="000D292A">
        <w:rPr>
          <w:rFonts w:cs="Times New Roman"/>
          <w:b/>
        </w:rPr>
        <w:t>.</w:t>
      </w:r>
      <w:r w:rsidR="001D41A9" w:rsidRPr="001D41A9">
        <w:rPr>
          <w:rFonts w:cs="Times New Roman"/>
          <w:b/>
        </w:rPr>
        <w:t>s37</w:t>
      </w:r>
      <w:r w:rsidR="00DA51EC">
        <w:rPr>
          <w:rFonts w:cs="Times New Roman"/>
        </w:rPr>
        <w:t xml:space="preserve"> binary </w:t>
      </w:r>
      <w:proofErr w:type="gramStart"/>
      <w:r w:rsidR="00DA51EC">
        <w:rPr>
          <w:rFonts w:cs="Times New Roman"/>
        </w:rPr>
        <w:t>will be generated</w:t>
      </w:r>
      <w:proofErr w:type="gramEnd"/>
      <w:r w:rsidR="00DA51EC">
        <w:rPr>
          <w:rFonts w:cs="Times New Roman"/>
        </w:rPr>
        <w:t xml:space="preserve"> at below mentioned path.</w:t>
      </w:r>
    </w:p>
    <w:p w14:paraId="622486C4" w14:textId="59E2FDC9" w:rsidR="0076216F" w:rsidRDefault="0076216F" w:rsidP="000D292A">
      <w:pPr>
        <w:pStyle w:val="BodyText"/>
        <w:ind w:left="720"/>
      </w:pPr>
    </w:p>
    <w:p w14:paraId="790166CA" w14:textId="1ED61E60" w:rsidR="00DA51EC" w:rsidRDefault="00DA51EC" w:rsidP="00DA51EC">
      <w:pPr>
        <w:pStyle w:val="ListParagraph"/>
        <w:jc w:val="left"/>
        <w:rPr>
          <w:rFonts w:cs="Times New Roman"/>
          <w:b/>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sidR="000F39A4">
        <w:rPr>
          <w:rFonts w:cs="Times New Roman"/>
          <w:b/>
        </w:rPr>
        <w:t>EndDevice_Bootloader</w:t>
      </w:r>
      <w:r>
        <w:rPr>
          <w:rFonts w:cs="Times New Roman"/>
          <w:b/>
        </w:rPr>
        <w:t>/</w:t>
      </w:r>
      <w:r w:rsidRPr="007C2726">
        <w:rPr>
          <w:b/>
          <w:i/>
        </w:rPr>
        <w:t>GNU</w:t>
      </w:r>
      <w:r>
        <w:rPr>
          <w:b/>
          <w:i/>
        </w:rPr>
        <w:t xml:space="preserve"> </w:t>
      </w:r>
      <w:r w:rsidRPr="007C2726">
        <w:rPr>
          <w:b/>
          <w:i/>
        </w:rPr>
        <w:t>ARM v7.2.1 - Default/</w:t>
      </w:r>
    </w:p>
    <w:p w14:paraId="742EE381" w14:textId="77777777" w:rsidR="00DA51EC" w:rsidRPr="000D292A" w:rsidRDefault="00DA51EC" w:rsidP="000D292A">
      <w:pPr>
        <w:pStyle w:val="BodyText"/>
        <w:ind w:left="720"/>
      </w:pPr>
    </w:p>
    <w:p w14:paraId="33F27334" w14:textId="380329C8" w:rsidR="00E81E6A" w:rsidRDefault="00E81E6A" w:rsidP="000D292A">
      <w:pPr>
        <w:pStyle w:val="Heading3"/>
        <w:numPr>
          <w:ilvl w:val="2"/>
          <w:numId w:val="1"/>
        </w:numPr>
      </w:pPr>
      <w:bookmarkStart w:id="34" w:name="_Toc27677064"/>
      <w:r>
        <w:t>Firmware binary of Soil Node.</w:t>
      </w:r>
      <w:bookmarkEnd w:id="34"/>
    </w:p>
    <w:p w14:paraId="773A6FEC" w14:textId="39839956" w:rsidR="00E81E6A" w:rsidRDefault="00E81E6A" w:rsidP="00E81E6A">
      <w:pPr>
        <w:pStyle w:val="BodyText"/>
        <w:numPr>
          <w:ilvl w:val="0"/>
          <w:numId w:val="52"/>
        </w:numPr>
        <w:rPr>
          <w:lang w:val="en-US"/>
        </w:rPr>
      </w:pPr>
      <w:r>
        <w:rPr>
          <w:lang w:val="en-US"/>
        </w:rPr>
        <w:t>Make sure that you have generated bootloader binary for soil node as mentioned in section 6.1.1.</w:t>
      </w:r>
    </w:p>
    <w:p w14:paraId="17E4AF5E" w14:textId="278F236C" w:rsidR="00E81E6A" w:rsidRDefault="00E81E6A" w:rsidP="00E81E6A">
      <w:pPr>
        <w:pStyle w:val="BodyText"/>
        <w:numPr>
          <w:ilvl w:val="0"/>
          <w:numId w:val="52"/>
        </w:numPr>
        <w:rPr>
          <w:lang w:val="en-US"/>
        </w:rPr>
      </w:pPr>
      <w:r>
        <w:rPr>
          <w:lang w:val="en-US"/>
        </w:rPr>
        <w:t xml:space="preserve">Below is the project path for </w:t>
      </w:r>
      <w:r w:rsidR="00FA2B73">
        <w:rPr>
          <w:lang w:val="en-US"/>
        </w:rPr>
        <w:t>firmware</w:t>
      </w:r>
      <w:r>
        <w:rPr>
          <w:lang w:val="en-US"/>
        </w:rPr>
        <w:t xml:space="preserve"> source code for Soil Node.</w:t>
      </w:r>
    </w:p>
    <w:p w14:paraId="3B285BBA" w14:textId="77777777" w:rsidR="00E81E6A" w:rsidRDefault="00E81E6A" w:rsidP="00E81E6A">
      <w:pPr>
        <w:pStyle w:val="ListParagraph"/>
        <w:jc w:val="left"/>
      </w:pPr>
      <w:r>
        <w:t xml:space="preserve">Path: </w:t>
      </w:r>
    </w:p>
    <w:p w14:paraId="1653B95A" w14:textId="71D4F32D" w:rsidR="00E81E6A" w:rsidRDefault="00E81E6A" w:rsidP="00E81E6A">
      <w:pPr>
        <w:pStyle w:val="ListParagraph"/>
        <w:rPr>
          <w:rFonts w:cs="Times New Roman"/>
          <w:b/>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sidR="00FA2B73">
        <w:rPr>
          <w:rFonts w:cs="Times New Roman"/>
          <w:b/>
        </w:rPr>
        <w:t>Soil_Node</w:t>
      </w:r>
      <w:r>
        <w:rPr>
          <w:rFonts w:cs="Times New Roman"/>
          <w:b/>
        </w:rPr>
        <w:t>/</w:t>
      </w:r>
    </w:p>
    <w:p w14:paraId="24FA6FD0" w14:textId="77777777" w:rsidR="00E81E6A" w:rsidRDefault="00E81E6A" w:rsidP="00E81E6A">
      <w:pPr>
        <w:pStyle w:val="ListParagraph"/>
        <w:rPr>
          <w:rFonts w:cs="Times New Roman"/>
          <w:b/>
        </w:rPr>
      </w:pPr>
    </w:p>
    <w:p w14:paraId="36A0484B" w14:textId="1CED0308" w:rsidR="00E81E6A" w:rsidRPr="007C2726" w:rsidRDefault="00E81E6A" w:rsidP="00E81E6A">
      <w:pPr>
        <w:pStyle w:val="ListParagraph"/>
        <w:numPr>
          <w:ilvl w:val="0"/>
          <w:numId w:val="52"/>
        </w:numPr>
        <w:rPr>
          <w:rFonts w:cs="Times New Roman"/>
          <w:b/>
        </w:rPr>
      </w:pPr>
      <w:r>
        <w:rPr>
          <w:rFonts w:cs="Times New Roman"/>
        </w:rPr>
        <w:t xml:space="preserve">Import </w:t>
      </w:r>
      <w:r w:rsidR="00D2184D">
        <w:rPr>
          <w:rFonts w:cs="Times New Roman"/>
        </w:rPr>
        <w:t>Soil node firmware</w:t>
      </w:r>
      <w:r>
        <w:rPr>
          <w:rFonts w:cs="Times New Roman"/>
        </w:rPr>
        <w:t xml:space="preserve"> project as mentioned in section 6 and build the code. </w:t>
      </w:r>
      <w:proofErr w:type="spellStart"/>
      <w:r w:rsidR="00FA2B73" w:rsidRPr="000D292A">
        <w:rPr>
          <w:rFonts w:cs="Times New Roman"/>
          <w:b/>
        </w:rPr>
        <w:t>Soil_Node</w:t>
      </w:r>
      <w:r w:rsidRPr="000D292A">
        <w:rPr>
          <w:rFonts w:cs="Times New Roman"/>
          <w:b/>
        </w:rPr>
        <w:t>.hex</w:t>
      </w:r>
      <w:proofErr w:type="spellEnd"/>
      <w:r>
        <w:rPr>
          <w:rFonts w:cs="Times New Roman"/>
        </w:rPr>
        <w:t xml:space="preserve"> binary </w:t>
      </w:r>
      <w:proofErr w:type="gramStart"/>
      <w:r>
        <w:rPr>
          <w:rFonts w:cs="Times New Roman"/>
        </w:rPr>
        <w:t>will be generated</w:t>
      </w:r>
      <w:proofErr w:type="gramEnd"/>
      <w:r>
        <w:rPr>
          <w:rFonts w:cs="Times New Roman"/>
        </w:rPr>
        <w:t xml:space="preserve"> at below mentioned path.</w:t>
      </w:r>
    </w:p>
    <w:p w14:paraId="3E0234E5" w14:textId="77777777" w:rsidR="00E81E6A" w:rsidRDefault="00E81E6A" w:rsidP="00E81E6A">
      <w:pPr>
        <w:pStyle w:val="BodyText"/>
        <w:ind w:left="720"/>
        <w:rPr>
          <w:lang w:val="en-US"/>
        </w:rPr>
      </w:pPr>
    </w:p>
    <w:p w14:paraId="75B41240" w14:textId="6B149CF5" w:rsidR="00B831FA" w:rsidRDefault="00E81E6A" w:rsidP="00E81E6A">
      <w:pPr>
        <w:pStyle w:val="ListParagraph"/>
        <w:jc w:val="left"/>
        <w:rPr>
          <w:b/>
          <w:i/>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sidR="00FA2B73">
        <w:rPr>
          <w:rFonts w:cs="Times New Roman"/>
          <w:b/>
        </w:rPr>
        <w:t>Soil_Node</w:t>
      </w:r>
      <w:r>
        <w:rPr>
          <w:rFonts w:cs="Times New Roman"/>
          <w:b/>
        </w:rPr>
        <w:t>/</w:t>
      </w:r>
      <w:r w:rsidRPr="007C2726">
        <w:rPr>
          <w:b/>
          <w:i/>
        </w:rPr>
        <w:t>GNU</w:t>
      </w:r>
      <w:r>
        <w:rPr>
          <w:b/>
          <w:i/>
        </w:rPr>
        <w:t xml:space="preserve"> </w:t>
      </w:r>
      <w:r w:rsidRPr="007C2726">
        <w:rPr>
          <w:b/>
          <w:i/>
        </w:rPr>
        <w:t>ARM v7.2.1 - Default/</w:t>
      </w:r>
    </w:p>
    <w:p w14:paraId="10D652F3" w14:textId="77777777" w:rsidR="00B831FA" w:rsidRDefault="00B831FA">
      <w:pPr>
        <w:suppressAutoHyphens w:val="0"/>
        <w:jc w:val="left"/>
        <w:rPr>
          <w:b/>
          <w:i/>
        </w:rPr>
      </w:pPr>
      <w:r>
        <w:rPr>
          <w:b/>
          <w:i/>
        </w:rPr>
        <w:br w:type="page"/>
      </w:r>
    </w:p>
    <w:p w14:paraId="081F9986" w14:textId="222F48AE" w:rsidR="00B831FA" w:rsidRDefault="00B831FA" w:rsidP="00B831FA">
      <w:pPr>
        <w:pStyle w:val="Heading2"/>
        <w:numPr>
          <w:ilvl w:val="1"/>
          <w:numId w:val="1"/>
        </w:numPr>
      </w:pPr>
      <w:bookmarkStart w:id="35" w:name="_Toc27677065"/>
      <w:r>
        <w:lastRenderedPageBreak/>
        <w:t>Project path to generate bootloader binary and Firmware binary of LED Node</w:t>
      </w:r>
      <w:r w:rsidR="005048B8">
        <w:t xml:space="preserve"> ZigBee Module</w:t>
      </w:r>
      <w:bookmarkEnd w:id="35"/>
    </w:p>
    <w:p w14:paraId="3F517056" w14:textId="77777777" w:rsidR="00B831FA" w:rsidRPr="007C2726" w:rsidRDefault="00B831FA" w:rsidP="00B831FA">
      <w:pPr>
        <w:pStyle w:val="BodyText"/>
        <w:rPr>
          <w:lang w:val="en-US"/>
        </w:rPr>
      </w:pPr>
    </w:p>
    <w:p w14:paraId="324F7819" w14:textId="2199606B" w:rsidR="00B831FA" w:rsidRDefault="00B831FA" w:rsidP="00B831FA">
      <w:pPr>
        <w:pStyle w:val="Heading3"/>
        <w:numPr>
          <w:ilvl w:val="2"/>
          <w:numId w:val="1"/>
        </w:numPr>
      </w:pPr>
      <w:bookmarkStart w:id="36" w:name="_Toc27677066"/>
      <w:r>
        <w:t>Bootloader binary of LED Node</w:t>
      </w:r>
      <w:r w:rsidR="005048B8">
        <w:t xml:space="preserve"> ZigBee Module</w:t>
      </w:r>
      <w:r>
        <w:t>.</w:t>
      </w:r>
      <w:bookmarkEnd w:id="36"/>
    </w:p>
    <w:p w14:paraId="2DBF1D4B" w14:textId="77777777" w:rsidR="00B831FA" w:rsidRDefault="00B831FA" w:rsidP="00B831FA">
      <w:pPr>
        <w:pStyle w:val="BodyText"/>
        <w:numPr>
          <w:ilvl w:val="0"/>
          <w:numId w:val="52"/>
        </w:numPr>
        <w:rPr>
          <w:lang w:val="en-US"/>
        </w:rPr>
      </w:pPr>
      <w:r>
        <w:rPr>
          <w:lang w:val="en-US"/>
        </w:rPr>
        <w:t xml:space="preserve">Before flashing firmware </w:t>
      </w:r>
      <w:proofErr w:type="gramStart"/>
      <w:r>
        <w:rPr>
          <w:lang w:val="en-US"/>
        </w:rPr>
        <w:t>binary</w:t>
      </w:r>
      <w:proofErr w:type="gramEnd"/>
      <w:r>
        <w:rPr>
          <w:lang w:val="en-US"/>
        </w:rPr>
        <w:t xml:space="preserve"> it is required to generate and flash bootloader binary.</w:t>
      </w:r>
    </w:p>
    <w:p w14:paraId="17D3814B" w14:textId="6A892348" w:rsidR="00B831FA" w:rsidRDefault="00B831FA" w:rsidP="00B831FA">
      <w:pPr>
        <w:pStyle w:val="BodyText"/>
        <w:numPr>
          <w:ilvl w:val="0"/>
          <w:numId w:val="52"/>
        </w:numPr>
        <w:rPr>
          <w:lang w:val="en-US"/>
        </w:rPr>
      </w:pPr>
      <w:r>
        <w:rPr>
          <w:lang w:val="en-US"/>
        </w:rPr>
        <w:t>Below is the project path for bootloader source code for LED Node.</w:t>
      </w:r>
    </w:p>
    <w:p w14:paraId="2813D2D2" w14:textId="77777777" w:rsidR="00B831FA" w:rsidRDefault="00B831FA" w:rsidP="00B831FA">
      <w:pPr>
        <w:pStyle w:val="ListParagraph"/>
        <w:jc w:val="left"/>
      </w:pPr>
      <w:r>
        <w:t xml:space="preserve">Path: </w:t>
      </w:r>
    </w:p>
    <w:p w14:paraId="1B8B7B16" w14:textId="77777777" w:rsidR="00B831FA" w:rsidRDefault="00B831FA" w:rsidP="00B831FA">
      <w:pPr>
        <w:pStyle w:val="ListParagraph"/>
        <w:rPr>
          <w:rFonts w:cs="Times New Roman"/>
          <w:b/>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Pr>
          <w:rFonts w:cs="Times New Roman"/>
          <w:b/>
        </w:rPr>
        <w:t>EndDevice_Bootloader/</w:t>
      </w:r>
    </w:p>
    <w:p w14:paraId="50FDC8B1" w14:textId="77777777" w:rsidR="00B831FA" w:rsidRDefault="00B831FA" w:rsidP="00B831FA">
      <w:pPr>
        <w:pStyle w:val="ListParagraph"/>
        <w:rPr>
          <w:rFonts w:cs="Times New Roman"/>
          <w:b/>
        </w:rPr>
      </w:pPr>
    </w:p>
    <w:p w14:paraId="33091601" w14:textId="772559EF" w:rsidR="00B831FA" w:rsidRPr="007C2726" w:rsidRDefault="00B831FA" w:rsidP="00B831FA">
      <w:pPr>
        <w:pStyle w:val="ListParagraph"/>
        <w:numPr>
          <w:ilvl w:val="0"/>
          <w:numId w:val="52"/>
        </w:numPr>
        <w:jc w:val="left"/>
        <w:rPr>
          <w:rFonts w:cs="Times New Roman"/>
          <w:b/>
        </w:rPr>
      </w:pPr>
      <w:r>
        <w:rPr>
          <w:rFonts w:cs="Times New Roman"/>
        </w:rPr>
        <w:t xml:space="preserve">Import LED Node bootloader project as mentioned in section 6 and build the code. </w:t>
      </w:r>
      <w:r w:rsidRPr="000D292A">
        <w:rPr>
          <w:rFonts w:cs="Times New Roman"/>
          <w:b/>
        </w:rPr>
        <w:t>EndDevice_Bootloader.</w:t>
      </w:r>
      <w:r w:rsidR="001D41A9" w:rsidRPr="001D41A9">
        <w:rPr>
          <w:rFonts w:cs="Times New Roman"/>
          <w:b/>
        </w:rPr>
        <w:t>s37</w:t>
      </w:r>
      <w:r w:rsidR="00827CBA">
        <w:rPr>
          <w:rFonts w:cs="Times New Roman"/>
          <w:b/>
        </w:rPr>
        <w:t xml:space="preserve"> </w:t>
      </w:r>
      <w:r>
        <w:rPr>
          <w:rFonts w:cs="Times New Roman"/>
        </w:rPr>
        <w:t xml:space="preserve">binary </w:t>
      </w:r>
      <w:proofErr w:type="gramStart"/>
      <w:r>
        <w:rPr>
          <w:rFonts w:cs="Times New Roman"/>
        </w:rPr>
        <w:t>will be generated</w:t>
      </w:r>
      <w:proofErr w:type="gramEnd"/>
      <w:r>
        <w:rPr>
          <w:rFonts w:cs="Times New Roman"/>
        </w:rPr>
        <w:t xml:space="preserve"> at below mentioned path.</w:t>
      </w:r>
    </w:p>
    <w:p w14:paraId="7E9DE6D2" w14:textId="77777777" w:rsidR="00B831FA" w:rsidRDefault="00B831FA" w:rsidP="00B831FA">
      <w:pPr>
        <w:pStyle w:val="BodyText"/>
        <w:ind w:left="720"/>
        <w:rPr>
          <w:lang w:val="en-US"/>
        </w:rPr>
      </w:pPr>
    </w:p>
    <w:p w14:paraId="0AAD0AEA" w14:textId="77777777" w:rsidR="00B831FA" w:rsidRDefault="00B831FA" w:rsidP="00B831FA">
      <w:pPr>
        <w:pStyle w:val="ListParagraph"/>
        <w:jc w:val="left"/>
        <w:rPr>
          <w:rFonts w:cs="Times New Roman"/>
          <w:b/>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Pr>
          <w:rFonts w:cs="Times New Roman"/>
          <w:b/>
        </w:rPr>
        <w:t>EndDevice_Bootloader/</w:t>
      </w:r>
      <w:r w:rsidRPr="007C2726">
        <w:rPr>
          <w:b/>
          <w:i/>
        </w:rPr>
        <w:t>GNU</w:t>
      </w:r>
      <w:r>
        <w:rPr>
          <w:b/>
          <w:i/>
        </w:rPr>
        <w:t xml:space="preserve"> </w:t>
      </w:r>
      <w:r w:rsidRPr="007C2726">
        <w:rPr>
          <w:b/>
          <w:i/>
        </w:rPr>
        <w:t>ARM v7.2.1 - Default/</w:t>
      </w:r>
    </w:p>
    <w:p w14:paraId="2B8879F7" w14:textId="77777777" w:rsidR="00B831FA" w:rsidRPr="007C2726" w:rsidRDefault="00B831FA" w:rsidP="00B831FA">
      <w:pPr>
        <w:pStyle w:val="BodyText"/>
        <w:ind w:left="720"/>
        <w:rPr>
          <w:lang w:val="en-US"/>
        </w:rPr>
      </w:pPr>
    </w:p>
    <w:p w14:paraId="2DBBD318" w14:textId="30F8E9CC" w:rsidR="00B831FA" w:rsidRDefault="00B831FA" w:rsidP="00B831FA">
      <w:pPr>
        <w:pStyle w:val="Heading3"/>
        <w:numPr>
          <w:ilvl w:val="2"/>
          <w:numId w:val="1"/>
        </w:numPr>
      </w:pPr>
      <w:bookmarkStart w:id="37" w:name="_Toc27677067"/>
      <w:r>
        <w:t>Firmware binary of LED</w:t>
      </w:r>
      <w:r w:rsidR="005048B8">
        <w:t xml:space="preserve"> Node ZigBee Module.</w:t>
      </w:r>
      <w:bookmarkEnd w:id="37"/>
    </w:p>
    <w:p w14:paraId="199E1BCF" w14:textId="0FD15C80" w:rsidR="00B831FA" w:rsidRDefault="00B831FA" w:rsidP="00B831FA">
      <w:pPr>
        <w:pStyle w:val="BodyText"/>
        <w:numPr>
          <w:ilvl w:val="0"/>
          <w:numId w:val="52"/>
        </w:numPr>
        <w:rPr>
          <w:lang w:val="en-US"/>
        </w:rPr>
      </w:pPr>
      <w:r>
        <w:rPr>
          <w:lang w:val="en-US"/>
        </w:rPr>
        <w:t>Make sure that you have generated bootloader binary for LED node as mentioned in section 6.2.1.</w:t>
      </w:r>
    </w:p>
    <w:p w14:paraId="619D90BD" w14:textId="6B362259" w:rsidR="00B831FA" w:rsidRDefault="00B831FA" w:rsidP="00B831FA">
      <w:pPr>
        <w:pStyle w:val="BodyText"/>
        <w:numPr>
          <w:ilvl w:val="0"/>
          <w:numId w:val="52"/>
        </w:numPr>
        <w:rPr>
          <w:lang w:val="en-US"/>
        </w:rPr>
      </w:pPr>
      <w:r>
        <w:rPr>
          <w:lang w:val="en-US"/>
        </w:rPr>
        <w:t>Below is the project path for firmware source code for LED Node.</w:t>
      </w:r>
    </w:p>
    <w:p w14:paraId="74C699DE" w14:textId="77777777" w:rsidR="00B831FA" w:rsidRDefault="00B831FA" w:rsidP="00B831FA">
      <w:pPr>
        <w:pStyle w:val="ListParagraph"/>
        <w:jc w:val="left"/>
      </w:pPr>
      <w:r>
        <w:t xml:space="preserve">Path: </w:t>
      </w:r>
    </w:p>
    <w:p w14:paraId="0209D97B" w14:textId="4AA4667B" w:rsidR="00B831FA" w:rsidRDefault="00B831FA" w:rsidP="00B831FA">
      <w:pPr>
        <w:pStyle w:val="ListParagraph"/>
        <w:rPr>
          <w:rFonts w:cs="Times New Roman"/>
          <w:b/>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Pr>
          <w:rFonts w:cs="Times New Roman"/>
          <w:b/>
        </w:rPr>
        <w:t>LED_Node/</w:t>
      </w:r>
    </w:p>
    <w:p w14:paraId="4EE8F2AA" w14:textId="77777777" w:rsidR="00B831FA" w:rsidRDefault="00B831FA" w:rsidP="00B831FA">
      <w:pPr>
        <w:pStyle w:val="ListParagraph"/>
        <w:rPr>
          <w:rFonts w:cs="Times New Roman"/>
          <w:b/>
        </w:rPr>
      </w:pPr>
    </w:p>
    <w:p w14:paraId="59B23954" w14:textId="4CC8FBD8" w:rsidR="00B831FA" w:rsidRPr="007C2726" w:rsidRDefault="00B831FA" w:rsidP="00B831FA">
      <w:pPr>
        <w:pStyle w:val="ListParagraph"/>
        <w:numPr>
          <w:ilvl w:val="0"/>
          <w:numId w:val="52"/>
        </w:numPr>
        <w:rPr>
          <w:rFonts w:cs="Times New Roman"/>
          <w:b/>
        </w:rPr>
      </w:pPr>
      <w:r>
        <w:rPr>
          <w:rFonts w:cs="Times New Roman"/>
        </w:rPr>
        <w:t xml:space="preserve">Import LED node firmware project as mentioned in section 6 and build the code. </w:t>
      </w:r>
      <w:proofErr w:type="spellStart"/>
      <w:r w:rsidRPr="000D292A">
        <w:rPr>
          <w:rFonts w:cs="Times New Roman"/>
          <w:b/>
        </w:rPr>
        <w:t>LED_Node.hex</w:t>
      </w:r>
      <w:proofErr w:type="spellEnd"/>
      <w:r>
        <w:rPr>
          <w:rFonts w:cs="Times New Roman"/>
        </w:rPr>
        <w:t xml:space="preserve"> binary </w:t>
      </w:r>
      <w:proofErr w:type="gramStart"/>
      <w:r>
        <w:rPr>
          <w:rFonts w:cs="Times New Roman"/>
        </w:rPr>
        <w:t>will be generated</w:t>
      </w:r>
      <w:proofErr w:type="gramEnd"/>
      <w:r>
        <w:rPr>
          <w:rFonts w:cs="Times New Roman"/>
        </w:rPr>
        <w:t xml:space="preserve"> at below mentioned path.</w:t>
      </w:r>
    </w:p>
    <w:p w14:paraId="254E26A1" w14:textId="77777777" w:rsidR="00B831FA" w:rsidRDefault="00B831FA" w:rsidP="00B831FA">
      <w:pPr>
        <w:pStyle w:val="BodyText"/>
        <w:ind w:left="720"/>
        <w:rPr>
          <w:lang w:val="en-US"/>
        </w:rPr>
      </w:pPr>
    </w:p>
    <w:p w14:paraId="422CC388" w14:textId="5ABEF46C" w:rsidR="000C2DE1" w:rsidRDefault="00B831FA" w:rsidP="00B831FA">
      <w:pPr>
        <w:pStyle w:val="ListParagraph"/>
        <w:jc w:val="left"/>
        <w:rPr>
          <w:b/>
          <w:i/>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Pr>
          <w:rFonts w:cs="Times New Roman"/>
          <w:b/>
        </w:rPr>
        <w:t>LED_Node/</w:t>
      </w:r>
      <w:r w:rsidRPr="007C2726">
        <w:rPr>
          <w:b/>
          <w:i/>
        </w:rPr>
        <w:t>GNU</w:t>
      </w:r>
      <w:r>
        <w:rPr>
          <w:b/>
          <w:i/>
        </w:rPr>
        <w:t xml:space="preserve"> </w:t>
      </w:r>
      <w:r w:rsidRPr="007C2726">
        <w:rPr>
          <w:b/>
          <w:i/>
        </w:rPr>
        <w:t>ARM v7.2.1 - Default/</w:t>
      </w:r>
    </w:p>
    <w:p w14:paraId="6AB3B9CF" w14:textId="77777777" w:rsidR="000C2DE1" w:rsidRDefault="000C2DE1">
      <w:pPr>
        <w:suppressAutoHyphens w:val="0"/>
        <w:jc w:val="left"/>
        <w:rPr>
          <w:b/>
          <w:i/>
        </w:rPr>
      </w:pPr>
      <w:r>
        <w:rPr>
          <w:b/>
          <w:i/>
        </w:rPr>
        <w:br w:type="page"/>
      </w:r>
    </w:p>
    <w:p w14:paraId="5A15B6EF" w14:textId="3ACE0132" w:rsidR="000C2DE1" w:rsidRDefault="000C2DE1" w:rsidP="000C2DE1">
      <w:pPr>
        <w:pStyle w:val="Heading2"/>
        <w:numPr>
          <w:ilvl w:val="1"/>
          <w:numId w:val="1"/>
        </w:numPr>
      </w:pPr>
      <w:bookmarkStart w:id="38" w:name="_Toc27677068"/>
      <w:r>
        <w:lastRenderedPageBreak/>
        <w:t>Project path to generate bootloader binary and Firmware binary of LED Node BLE Module</w:t>
      </w:r>
      <w:bookmarkEnd w:id="38"/>
    </w:p>
    <w:p w14:paraId="0E17D09C" w14:textId="77777777" w:rsidR="000C2DE1" w:rsidRPr="007C2726" w:rsidRDefault="000C2DE1" w:rsidP="000C2DE1">
      <w:pPr>
        <w:pStyle w:val="BodyText"/>
        <w:rPr>
          <w:lang w:val="en-US"/>
        </w:rPr>
      </w:pPr>
    </w:p>
    <w:p w14:paraId="42AAA5B9" w14:textId="594F4D8E" w:rsidR="000C2DE1" w:rsidRDefault="000C2DE1" w:rsidP="000C2DE1">
      <w:pPr>
        <w:pStyle w:val="Heading3"/>
        <w:numPr>
          <w:ilvl w:val="2"/>
          <w:numId w:val="1"/>
        </w:numPr>
      </w:pPr>
      <w:bookmarkStart w:id="39" w:name="_Toc27677069"/>
      <w:r>
        <w:t>Bootloader binary of LED Node BLE Module.</w:t>
      </w:r>
      <w:bookmarkEnd w:id="39"/>
    </w:p>
    <w:p w14:paraId="27A474C3" w14:textId="77777777" w:rsidR="000C2DE1" w:rsidRDefault="000C2DE1" w:rsidP="000C2DE1">
      <w:pPr>
        <w:pStyle w:val="BodyText"/>
        <w:numPr>
          <w:ilvl w:val="0"/>
          <w:numId w:val="52"/>
        </w:numPr>
        <w:rPr>
          <w:lang w:val="en-US"/>
        </w:rPr>
      </w:pPr>
      <w:r>
        <w:rPr>
          <w:lang w:val="en-US"/>
        </w:rPr>
        <w:t xml:space="preserve">Before flashing firmware </w:t>
      </w:r>
      <w:proofErr w:type="gramStart"/>
      <w:r>
        <w:rPr>
          <w:lang w:val="en-US"/>
        </w:rPr>
        <w:t>binary</w:t>
      </w:r>
      <w:proofErr w:type="gramEnd"/>
      <w:r>
        <w:rPr>
          <w:lang w:val="en-US"/>
        </w:rPr>
        <w:t xml:space="preserve"> it is required to generate and flash bootloader binary.</w:t>
      </w:r>
    </w:p>
    <w:p w14:paraId="6B202C69" w14:textId="77777777" w:rsidR="000C2DE1" w:rsidRDefault="000C2DE1" w:rsidP="000C2DE1">
      <w:pPr>
        <w:pStyle w:val="BodyText"/>
        <w:numPr>
          <w:ilvl w:val="0"/>
          <w:numId w:val="52"/>
        </w:numPr>
        <w:rPr>
          <w:lang w:val="en-US"/>
        </w:rPr>
      </w:pPr>
      <w:r>
        <w:rPr>
          <w:lang w:val="en-US"/>
        </w:rPr>
        <w:t>Below is the project path for bootloader source code for LED Node.</w:t>
      </w:r>
    </w:p>
    <w:p w14:paraId="4C54B49A" w14:textId="77777777" w:rsidR="000C2DE1" w:rsidRDefault="000C2DE1" w:rsidP="000C2DE1">
      <w:pPr>
        <w:pStyle w:val="ListParagraph"/>
        <w:jc w:val="left"/>
      </w:pPr>
      <w:r>
        <w:t xml:space="preserve">Path: </w:t>
      </w:r>
    </w:p>
    <w:p w14:paraId="68A1468B" w14:textId="5EFBB130" w:rsidR="000C2DE1" w:rsidRDefault="000C2DE1" w:rsidP="000C2DE1">
      <w:pPr>
        <w:pStyle w:val="ListParagraph"/>
        <w:rPr>
          <w:rFonts w:cs="Times New Roman"/>
          <w:b/>
        </w:rPr>
      </w:pPr>
      <w:r w:rsidRPr="007C2726">
        <w:rPr>
          <w:b/>
        </w:rPr>
        <w:t>&lt;Install-Directory-of-Simplicity-</w:t>
      </w:r>
      <w:r>
        <w:rPr>
          <w:b/>
        </w:rPr>
        <w:t>S</w:t>
      </w:r>
      <w:r w:rsidRPr="007C2726">
        <w:rPr>
          <w:b/>
        </w:rPr>
        <w:t>tudio&gt;/</w:t>
      </w:r>
      <w:r w:rsidRPr="000C2DE1">
        <w:t xml:space="preserve"> </w:t>
      </w:r>
      <w:r w:rsidRPr="000C2DE1">
        <w:rPr>
          <w:b/>
          <w:i/>
        </w:rPr>
        <w:t>SimplicityStudio_v4/developer/sdks/growhouse/end-devices/blemesh/v1.3/app/bluetooth/appbuilder</w:t>
      </w:r>
      <w:r>
        <w:rPr>
          <w:b/>
          <w:i/>
        </w:rPr>
        <w:t>/</w:t>
      </w:r>
      <w:r w:rsidRPr="000C2DE1">
        <w:rPr>
          <w:b/>
          <w:i/>
        </w:rPr>
        <w:t>BLE_Device_Bootloader</w:t>
      </w:r>
    </w:p>
    <w:p w14:paraId="0E1C3118" w14:textId="77777777" w:rsidR="000C2DE1" w:rsidRDefault="000C2DE1" w:rsidP="000C2DE1">
      <w:pPr>
        <w:pStyle w:val="ListParagraph"/>
        <w:rPr>
          <w:rFonts w:cs="Times New Roman"/>
          <w:b/>
        </w:rPr>
      </w:pPr>
    </w:p>
    <w:p w14:paraId="6A941D17" w14:textId="5A698534" w:rsidR="000C2DE1" w:rsidRPr="007C2726" w:rsidRDefault="000C2DE1" w:rsidP="000C2DE1">
      <w:pPr>
        <w:pStyle w:val="ListParagraph"/>
        <w:numPr>
          <w:ilvl w:val="0"/>
          <w:numId w:val="52"/>
        </w:numPr>
        <w:jc w:val="left"/>
        <w:rPr>
          <w:rFonts w:cs="Times New Roman"/>
          <w:b/>
        </w:rPr>
      </w:pPr>
      <w:r>
        <w:rPr>
          <w:rFonts w:cs="Times New Roman"/>
        </w:rPr>
        <w:t xml:space="preserve">Import LED Node bootloader project as mentioned in section 6 and build the code. </w:t>
      </w:r>
      <w:r w:rsidR="004F2234" w:rsidRPr="000C2DE1">
        <w:rPr>
          <w:b/>
          <w:i/>
        </w:rPr>
        <w:t>BLE_Device_Bootloader</w:t>
      </w:r>
      <w:r w:rsidRPr="000D292A">
        <w:rPr>
          <w:rFonts w:cs="Times New Roman"/>
          <w:b/>
          <w:i/>
        </w:rPr>
        <w:t>.</w:t>
      </w:r>
      <w:r w:rsidR="00432CD4" w:rsidRPr="001D41A9">
        <w:rPr>
          <w:rFonts w:cs="Times New Roman"/>
          <w:b/>
        </w:rPr>
        <w:t>s37</w:t>
      </w:r>
      <w:r w:rsidR="00432CD4">
        <w:rPr>
          <w:rFonts w:cs="Times New Roman"/>
          <w:b/>
        </w:rPr>
        <w:t xml:space="preserve"> </w:t>
      </w:r>
      <w:r>
        <w:rPr>
          <w:rFonts w:cs="Times New Roman"/>
        </w:rPr>
        <w:t xml:space="preserve">binary </w:t>
      </w:r>
      <w:proofErr w:type="gramStart"/>
      <w:r>
        <w:rPr>
          <w:rFonts w:cs="Times New Roman"/>
        </w:rPr>
        <w:t>will be generated</w:t>
      </w:r>
      <w:proofErr w:type="gramEnd"/>
      <w:r>
        <w:rPr>
          <w:rFonts w:cs="Times New Roman"/>
        </w:rPr>
        <w:t xml:space="preserve"> at below mentioned path.</w:t>
      </w:r>
    </w:p>
    <w:p w14:paraId="4F2CDE1C" w14:textId="77777777" w:rsidR="000C2DE1" w:rsidRDefault="000C2DE1" w:rsidP="000C2DE1">
      <w:pPr>
        <w:pStyle w:val="BodyText"/>
        <w:ind w:left="720"/>
        <w:rPr>
          <w:lang w:val="en-US"/>
        </w:rPr>
      </w:pPr>
    </w:p>
    <w:p w14:paraId="18837DBE" w14:textId="77777777" w:rsidR="000C2DE1" w:rsidRDefault="000C2DE1" w:rsidP="000C2DE1">
      <w:pPr>
        <w:pStyle w:val="ListParagraph"/>
        <w:rPr>
          <w:rFonts w:cs="Times New Roman"/>
          <w:b/>
        </w:rPr>
      </w:pPr>
      <w:r w:rsidRPr="007C2726">
        <w:rPr>
          <w:b/>
        </w:rPr>
        <w:t>&lt;Install-Directory-of-Simplicity-</w:t>
      </w:r>
      <w:r>
        <w:rPr>
          <w:b/>
        </w:rPr>
        <w:t>S</w:t>
      </w:r>
      <w:r w:rsidRPr="007C2726">
        <w:rPr>
          <w:b/>
        </w:rPr>
        <w:t>tudio&gt;/</w:t>
      </w:r>
      <w:r w:rsidRPr="000C2DE1">
        <w:t xml:space="preserve"> </w:t>
      </w:r>
      <w:r w:rsidRPr="000C2DE1">
        <w:rPr>
          <w:b/>
          <w:i/>
        </w:rPr>
        <w:t>SimplicityStudio_v4/developer/sdks/growhouse/end-devices/blemesh/v1.3/app/bluetooth/appbuilder</w:t>
      </w:r>
      <w:r>
        <w:rPr>
          <w:b/>
          <w:i/>
        </w:rPr>
        <w:t>/</w:t>
      </w:r>
      <w:r w:rsidRPr="000C2DE1">
        <w:rPr>
          <w:b/>
          <w:i/>
        </w:rPr>
        <w:t>BLE_Device_Bootloader</w:t>
      </w:r>
    </w:p>
    <w:p w14:paraId="0751C173" w14:textId="59A7E184" w:rsidR="000C2DE1" w:rsidRDefault="000C2DE1" w:rsidP="000C2DE1">
      <w:pPr>
        <w:pStyle w:val="ListParagraph"/>
        <w:jc w:val="left"/>
        <w:rPr>
          <w:rFonts w:cs="Times New Roman"/>
          <w:b/>
        </w:rPr>
      </w:pPr>
      <w:r>
        <w:rPr>
          <w:rFonts w:cs="Times New Roman"/>
          <w:b/>
        </w:rPr>
        <w:t>/</w:t>
      </w:r>
      <w:r w:rsidRPr="007C2726">
        <w:rPr>
          <w:b/>
          <w:i/>
        </w:rPr>
        <w:t>GNU</w:t>
      </w:r>
      <w:r>
        <w:rPr>
          <w:b/>
          <w:i/>
        </w:rPr>
        <w:t xml:space="preserve"> </w:t>
      </w:r>
      <w:r w:rsidRPr="007C2726">
        <w:rPr>
          <w:b/>
          <w:i/>
        </w:rPr>
        <w:t>ARM v7.2.1 - Default/</w:t>
      </w:r>
    </w:p>
    <w:p w14:paraId="6677141E" w14:textId="77777777" w:rsidR="000C2DE1" w:rsidRPr="007C2726" w:rsidRDefault="000C2DE1" w:rsidP="000C2DE1">
      <w:pPr>
        <w:pStyle w:val="BodyText"/>
        <w:ind w:left="720"/>
        <w:rPr>
          <w:lang w:val="en-US"/>
        </w:rPr>
      </w:pPr>
    </w:p>
    <w:p w14:paraId="014BBDB6" w14:textId="781F227B" w:rsidR="000C2DE1" w:rsidRDefault="000C2DE1" w:rsidP="000C2DE1">
      <w:pPr>
        <w:pStyle w:val="Heading3"/>
        <w:numPr>
          <w:ilvl w:val="2"/>
          <w:numId w:val="1"/>
        </w:numPr>
      </w:pPr>
      <w:bookmarkStart w:id="40" w:name="_Toc27677070"/>
      <w:r>
        <w:t xml:space="preserve">Firmware binary of LED Node </w:t>
      </w:r>
      <w:r w:rsidR="00382896">
        <w:t>BLE</w:t>
      </w:r>
      <w:r>
        <w:t xml:space="preserve"> Module.</w:t>
      </w:r>
      <w:bookmarkEnd w:id="40"/>
    </w:p>
    <w:p w14:paraId="51B9976E" w14:textId="109A5FA7" w:rsidR="000C2DE1" w:rsidRDefault="000C2DE1" w:rsidP="000C2DE1">
      <w:pPr>
        <w:pStyle w:val="BodyText"/>
        <w:numPr>
          <w:ilvl w:val="0"/>
          <w:numId w:val="52"/>
        </w:numPr>
        <w:rPr>
          <w:lang w:val="en-US"/>
        </w:rPr>
      </w:pPr>
      <w:r>
        <w:rPr>
          <w:lang w:val="en-US"/>
        </w:rPr>
        <w:t xml:space="preserve">Make sure that you have generated bootloader binary for LED </w:t>
      </w:r>
      <w:r w:rsidR="00E1287E">
        <w:rPr>
          <w:lang w:val="en-US"/>
        </w:rPr>
        <w:t>node as mentioned in section 6.3</w:t>
      </w:r>
      <w:r>
        <w:rPr>
          <w:lang w:val="en-US"/>
        </w:rPr>
        <w:t>.1.</w:t>
      </w:r>
    </w:p>
    <w:p w14:paraId="57F32629" w14:textId="77777777" w:rsidR="000C2DE1" w:rsidRDefault="000C2DE1" w:rsidP="000C2DE1">
      <w:pPr>
        <w:pStyle w:val="BodyText"/>
        <w:numPr>
          <w:ilvl w:val="0"/>
          <w:numId w:val="52"/>
        </w:numPr>
        <w:rPr>
          <w:lang w:val="en-US"/>
        </w:rPr>
      </w:pPr>
      <w:r>
        <w:rPr>
          <w:lang w:val="en-US"/>
        </w:rPr>
        <w:t>Below is the project path for firmware source code for LED Node.</w:t>
      </w:r>
    </w:p>
    <w:p w14:paraId="260BD7FA" w14:textId="77777777" w:rsidR="000C2DE1" w:rsidRDefault="000C2DE1" w:rsidP="000C2DE1">
      <w:pPr>
        <w:pStyle w:val="ListParagraph"/>
        <w:jc w:val="left"/>
      </w:pPr>
      <w:r>
        <w:t xml:space="preserve">Path: </w:t>
      </w:r>
    </w:p>
    <w:p w14:paraId="2F694692" w14:textId="20445C9E" w:rsidR="000C2DE1" w:rsidRDefault="0097112B" w:rsidP="000C2DE1">
      <w:pPr>
        <w:pStyle w:val="ListParagraph"/>
        <w:rPr>
          <w:rFonts w:cs="Times New Roman"/>
          <w:b/>
        </w:rPr>
      </w:pPr>
      <w:r w:rsidRPr="007C2726">
        <w:rPr>
          <w:b/>
        </w:rPr>
        <w:t>&lt;Install-Directory-of-Simplicity-</w:t>
      </w:r>
      <w:r>
        <w:rPr>
          <w:b/>
        </w:rPr>
        <w:t>S</w:t>
      </w:r>
      <w:r w:rsidRPr="007C2726">
        <w:rPr>
          <w:b/>
        </w:rPr>
        <w:t>tudio&gt;/</w:t>
      </w:r>
      <w:r w:rsidRPr="000C2DE1">
        <w:t xml:space="preserve"> </w:t>
      </w:r>
      <w:r w:rsidRPr="000C2DE1">
        <w:rPr>
          <w:b/>
          <w:i/>
        </w:rPr>
        <w:t>SimplicityStudio_v4/developer/sdks/growhouse/end-devices/blemesh/v1.3/app/bluetooth/appbuilder</w:t>
      </w:r>
      <w:r>
        <w:rPr>
          <w:b/>
          <w:i/>
        </w:rPr>
        <w:t>/</w:t>
      </w:r>
      <w:r w:rsidRPr="0097112B">
        <w:rPr>
          <w:b/>
          <w:i/>
        </w:rPr>
        <w:t>LED_Node_BLE</w:t>
      </w:r>
    </w:p>
    <w:p w14:paraId="74C52414" w14:textId="77777777" w:rsidR="000C2DE1" w:rsidRDefault="000C2DE1" w:rsidP="000C2DE1">
      <w:pPr>
        <w:pStyle w:val="ListParagraph"/>
        <w:rPr>
          <w:rFonts w:cs="Times New Roman"/>
          <w:b/>
        </w:rPr>
      </w:pPr>
    </w:p>
    <w:p w14:paraId="4A0619B0" w14:textId="49BCEFF3" w:rsidR="000C2DE1" w:rsidRPr="007C2726" w:rsidRDefault="000C2DE1" w:rsidP="000C2DE1">
      <w:pPr>
        <w:pStyle w:val="ListParagraph"/>
        <w:numPr>
          <w:ilvl w:val="0"/>
          <w:numId w:val="52"/>
        </w:numPr>
        <w:rPr>
          <w:rFonts w:cs="Times New Roman"/>
          <w:b/>
        </w:rPr>
      </w:pPr>
      <w:r>
        <w:rPr>
          <w:rFonts w:cs="Times New Roman"/>
        </w:rPr>
        <w:t xml:space="preserve">Import LED node firmware project as mentioned in section 6 and build the code. </w:t>
      </w:r>
      <w:proofErr w:type="spellStart"/>
      <w:r w:rsidRPr="000D292A">
        <w:rPr>
          <w:rFonts w:cs="Times New Roman"/>
          <w:b/>
          <w:i/>
        </w:rPr>
        <w:t>LED_Node</w:t>
      </w:r>
      <w:r w:rsidR="00382896" w:rsidRPr="000D292A">
        <w:rPr>
          <w:rFonts w:cs="Times New Roman"/>
          <w:b/>
          <w:i/>
        </w:rPr>
        <w:t>_BLE</w:t>
      </w:r>
      <w:r w:rsidRPr="000D292A">
        <w:rPr>
          <w:rFonts w:cs="Times New Roman"/>
          <w:b/>
          <w:i/>
        </w:rPr>
        <w:t>.hex</w:t>
      </w:r>
      <w:proofErr w:type="spellEnd"/>
      <w:r>
        <w:rPr>
          <w:rFonts w:cs="Times New Roman"/>
        </w:rPr>
        <w:t xml:space="preserve"> binary </w:t>
      </w:r>
      <w:proofErr w:type="gramStart"/>
      <w:r>
        <w:rPr>
          <w:rFonts w:cs="Times New Roman"/>
        </w:rPr>
        <w:t>will be generated</w:t>
      </w:r>
      <w:proofErr w:type="gramEnd"/>
      <w:r>
        <w:rPr>
          <w:rFonts w:cs="Times New Roman"/>
        </w:rPr>
        <w:t xml:space="preserve"> at below mentioned path.</w:t>
      </w:r>
    </w:p>
    <w:p w14:paraId="671449AE" w14:textId="77777777" w:rsidR="000C2DE1" w:rsidRDefault="000C2DE1" w:rsidP="000C2DE1">
      <w:pPr>
        <w:pStyle w:val="BodyText"/>
        <w:ind w:left="720"/>
        <w:rPr>
          <w:lang w:val="en-US"/>
        </w:rPr>
      </w:pPr>
    </w:p>
    <w:p w14:paraId="006CDADA" w14:textId="736957F8" w:rsidR="00CE16DE" w:rsidRDefault="0097112B" w:rsidP="00CE16DE">
      <w:pPr>
        <w:pStyle w:val="ListParagraph"/>
        <w:jc w:val="left"/>
        <w:rPr>
          <w:b/>
          <w:i/>
        </w:rPr>
      </w:pPr>
      <w:r w:rsidRPr="007C2726">
        <w:rPr>
          <w:b/>
        </w:rPr>
        <w:t>&lt;Install-Directory-of-Simplicity-</w:t>
      </w:r>
      <w:r>
        <w:rPr>
          <w:b/>
        </w:rPr>
        <w:t>S</w:t>
      </w:r>
      <w:r w:rsidRPr="007C2726">
        <w:rPr>
          <w:b/>
        </w:rPr>
        <w:t>tudio&gt;/</w:t>
      </w:r>
      <w:r w:rsidRPr="000C2DE1">
        <w:t xml:space="preserve"> </w:t>
      </w:r>
      <w:r w:rsidRPr="000C2DE1">
        <w:rPr>
          <w:b/>
          <w:i/>
        </w:rPr>
        <w:t>SimplicityStudio_v4/developer/sdks/growhouse/end-devices/blemesh/v1.3/app/bluetooth/appbuilder</w:t>
      </w:r>
      <w:r>
        <w:rPr>
          <w:b/>
          <w:i/>
        </w:rPr>
        <w:t>/</w:t>
      </w:r>
      <w:r w:rsidRPr="0097112B">
        <w:rPr>
          <w:b/>
          <w:i/>
        </w:rPr>
        <w:t>LED_Node_BLE</w:t>
      </w:r>
      <w:r>
        <w:rPr>
          <w:b/>
          <w:i/>
        </w:rPr>
        <w:t>/</w:t>
      </w:r>
      <w:r w:rsidRPr="007C2726">
        <w:rPr>
          <w:b/>
          <w:i/>
        </w:rPr>
        <w:t>GNU</w:t>
      </w:r>
      <w:r>
        <w:rPr>
          <w:b/>
          <w:i/>
        </w:rPr>
        <w:t xml:space="preserve"> </w:t>
      </w:r>
      <w:r w:rsidRPr="007C2726">
        <w:rPr>
          <w:b/>
          <w:i/>
        </w:rPr>
        <w:t>ARM v7.2.1 - Default/</w:t>
      </w:r>
    </w:p>
    <w:p w14:paraId="2B60B437" w14:textId="77777777" w:rsidR="00CE16DE" w:rsidRDefault="00CE16DE">
      <w:pPr>
        <w:suppressAutoHyphens w:val="0"/>
        <w:jc w:val="left"/>
        <w:rPr>
          <w:b/>
          <w:i/>
        </w:rPr>
      </w:pPr>
      <w:r>
        <w:rPr>
          <w:b/>
          <w:i/>
        </w:rPr>
        <w:br w:type="page"/>
      </w:r>
    </w:p>
    <w:p w14:paraId="724E3FAD" w14:textId="2D06B44C" w:rsidR="00C339AF" w:rsidRPr="000D292A" w:rsidRDefault="00CE16DE" w:rsidP="000D292A">
      <w:pPr>
        <w:pStyle w:val="Heading2"/>
        <w:numPr>
          <w:ilvl w:val="1"/>
          <w:numId w:val="1"/>
        </w:numPr>
      </w:pPr>
      <w:bookmarkStart w:id="41" w:name="_Toc27677071"/>
      <w:r>
        <w:lastRenderedPageBreak/>
        <w:t>Project path to generate bootloader binary and Firmware binary of Mezzanine Board</w:t>
      </w:r>
      <w:bookmarkEnd w:id="41"/>
    </w:p>
    <w:p w14:paraId="4382A525" w14:textId="446B0EF7" w:rsidR="00CE16DE" w:rsidRDefault="00CE16DE" w:rsidP="00CE16DE">
      <w:pPr>
        <w:pStyle w:val="Heading3"/>
        <w:numPr>
          <w:ilvl w:val="2"/>
          <w:numId w:val="1"/>
        </w:numPr>
      </w:pPr>
      <w:bookmarkStart w:id="42" w:name="_Toc27677072"/>
      <w:r>
        <w:t>Bootloader binary of Mezzanine board.</w:t>
      </w:r>
      <w:bookmarkEnd w:id="42"/>
    </w:p>
    <w:p w14:paraId="06065FA6" w14:textId="77777777" w:rsidR="00CE16DE" w:rsidRDefault="00CE16DE" w:rsidP="00CE16DE">
      <w:pPr>
        <w:pStyle w:val="BodyText"/>
        <w:numPr>
          <w:ilvl w:val="0"/>
          <w:numId w:val="52"/>
        </w:numPr>
        <w:rPr>
          <w:lang w:val="en-US"/>
        </w:rPr>
      </w:pPr>
      <w:r>
        <w:rPr>
          <w:lang w:val="en-US"/>
        </w:rPr>
        <w:t xml:space="preserve">Before flashing firmware </w:t>
      </w:r>
      <w:proofErr w:type="gramStart"/>
      <w:r>
        <w:rPr>
          <w:lang w:val="en-US"/>
        </w:rPr>
        <w:t>binary</w:t>
      </w:r>
      <w:proofErr w:type="gramEnd"/>
      <w:r>
        <w:rPr>
          <w:lang w:val="en-US"/>
        </w:rPr>
        <w:t xml:space="preserve"> it is required to generate and flash bootloader binary.</w:t>
      </w:r>
    </w:p>
    <w:p w14:paraId="3D9029AA" w14:textId="158EAC26" w:rsidR="00CE16DE" w:rsidRDefault="00CE16DE" w:rsidP="00CE16DE">
      <w:pPr>
        <w:pStyle w:val="BodyText"/>
        <w:numPr>
          <w:ilvl w:val="0"/>
          <w:numId w:val="52"/>
        </w:numPr>
        <w:rPr>
          <w:lang w:val="en-US"/>
        </w:rPr>
      </w:pPr>
      <w:r>
        <w:rPr>
          <w:lang w:val="en-US"/>
        </w:rPr>
        <w:t xml:space="preserve">Below is the project path for bootloader source code for </w:t>
      </w:r>
      <w:r w:rsidR="002D2A49">
        <w:rPr>
          <w:lang w:val="en-US"/>
        </w:rPr>
        <w:t>Mezzanine board</w:t>
      </w:r>
      <w:r>
        <w:rPr>
          <w:lang w:val="en-US"/>
        </w:rPr>
        <w:t>.</w:t>
      </w:r>
    </w:p>
    <w:p w14:paraId="5E9B27BD" w14:textId="77777777" w:rsidR="00CE16DE" w:rsidRDefault="00CE16DE" w:rsidP="00CE16DE">
      <w:pPr>
        <w:pStyle w:val="ListParagraph"/>
        <w:jc w:val="left"/>
      </w:pPr>
      <w:r>
        <w:t xml:space="preserve">Path: </w:t>
      </w:r>
    </w:p>
    <w:p w14:paraId="4B34FD4C" w14:textId="4C023659" w:rsidR="005A0370" w:rsidRDefault="005A0370" w:rsidP="005A0370">
      <w:pPr>
        <w:pStyle w:val="ListParagraph"/>
        <w:rPr>
          <w:rFonts w:cs="Times New Roman"/>
          <w:b/>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sidRPr="005A0370">
        <w:rPr>
          <w:rFonts w:cs="Times New Roman"/>
          <w:b/>
        </w:rPr>
        <w:t>NCP_ZC_NodeBootloader</w:t>
      </w:r>
    </w:p>
    <w:p w14:paraId="01C0E09C" w14:textId="77777777" w:rsidR="00CE16DE" w:rsidRDefault="00CE16DE" w:rsidP="00CE16DE">
      <w:pPr>
        <w:pStyle w:val="ListParagraph"/>
        <w:rPr>
          <w:rFonts w:cs="Times New Roman"/>
          <w:b/>
        </w:rPr>
      </w:pPr>
    </w:p>
    <w:p w14:paraId="5F7560F7" w14:textId="22DD1CAE" w:rsidR="00CE16DE" w:rsidRPr="007C2726" w:rsidRDefault="00CE16DE" w:rsidP="00CE16DE">
      <w:pPr>
        <w:pStyle w:val="ListParagraph"/>
        <w:numPr>
          <w:ilvl w:val="0"/>
          <w:numId w:val="52"/>
        </w:numPr>
        <w:jc w:val="left"/>
        <w:rPr>
          <w:rFonts w:cs="Times New Roman"/>
          <w:b/>
        </w:rPr>
      </w:pPr>
      <w:r>
        <w:rPr>
          <w:rFonts w:cs="Times New Roman"/>
        </w:rPr>
        <w:t xml:space="preserve">Import </w:t>
      </w:r>
      <w:r w:rsidR="002D2A49">
        <w:t>Mezzanine board</w:t>
      </w:r>
      <w:r>
        <w:rPr>
          <w:rFonts w:cs="Times New Roman"/>
        </w:rPr>
        <w:t xml:space="preserve"> bootloader project as mentioned in section 6 and build the code. </w:t>
      </w:r>
      <w:r w:rsidR="002D2A49" w:rsidRPr="005A0370">
        <w:rPr>
          <w:rFonts w:cs="Times New Roman"/>
          <w:b/>
        </w:rPr>
        <w:t>NCP_ZC_NodeBootloader</w:t>
      </w:r>
      <w:r w:rsidRPr="007C2726">
        <w:rPr>
          <w:rFonts w:cs="Times New Roman"/>
          <w:b/>
          <w:i/>
        </w:rPr>
        <w:t>.</w:t>
      </w:r>
      <w:r w:rsidR="00C54B95" w:rsidRPr="001D41A9">
        <w:rPr>
          <w:rFonts w:cs="Times New Roman"/>
          <w:b/>
        </w:rPr>
        <w:t>s37</w:t>
      </w:r>
      <w:r w:rsidR="00C54B95">
        <w:rPr>
          <w:rFonts w:cs="Times New Roman"/>
          <w:b/>
        </w:rPr>
        <w:t xml:space="preserve"> </w:t>
      </w:r>
      <w:r>
        <w:rPr>
          <w:rFonts w:cs="Times New Roman"/>
        </w:rPr>
        <w:t xml:space="preserve">binary </w:t>
      </w:r>
      <w:proofErr w:type="gramStart"/>
      <w:r>
        <w:rPr>
          <w:rFonts w:cs="Times New Roman"/>
        </w:rPr>
        <w:t>will be generated</w:t>
      </w:r>
      <w:proofErr w:type="gramEnd"/>
      <w:r>
        <w:rPr>
          <w:rFonts w:cs="Times New Roman"/>
        </w:rPr>
        <w:t xml:space="preserve"> at below mentioned path.</w:t>
      </w:r>
    </w:p>
    <w:p w14:paraId="3515D416" w14:textId="77777777" w:rsidR="00CE16DE" w:rsidRDefault="00CE16DE" w:rsidP="00CE16DE">
      <w:pPr>
        <w:pStyle w:val="BodyText"/>
        <w:ind w:left="720"/>
        <w:rPr>
          <w:lang w:val="en-US"/>
        </w:rPr>
      </w:pPr>
    </w:p>
    <w:p w14:paraId="10E4DB2A" w14:textId="77777777" w:rsidR="005A0370" w:rsidRDefault="005A0370" w:rsidP="005A0370">
      <w:pPr>
        <w:pStyle w:val="ListParagraph"/>
        <w:rPr>
          <w:rFonts w:cs="Times New Roman"/>
          <w:b/>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sidRPr="005A0370">
        <w:rPr>
          <w:rFonts w:cs="Times New Roman"/>
          <w:b/>
        </w:rPr>
        <w:t>NCP_ZC_NodeBootloader</w:t>
      </w:r>
    </w:p>
    <w:p w14:paraId="48FF724A" w14:textId="5E4B0670" w:rsidR="00CE16DE" w:rsidRDefault="005A0370" w:rsidP="000D292A">
      <w:pPr>
        <w:pStyle w:val="ListParagraph"/>
        <w:jc w:val="left"/>
        <w:rPr>
          <w:rFonts w:cs="Times New Roman"/>
          <w:b/>
        </w:rPr>
      </w:pPr>
      <w:r>
        <w:rPr>
          <w:b/>
          <w:i/>
        </w:rPr>
        <w:t>/</w:t>
      </w:r>
      <w:r w:rsidR="00CE16DE" w:rsidRPr="007C2726">
        <w:rPr>
          <w:b/>
          <w:i/>
        </w:rPr>
        <w:t>GNU</w:t>
      </w:r>
      <w:r w:rsidR="00CE16DE">
        <w:rPr>
          <w:b/>
          <w:i/>
        </w:rPr>
        <w:t xml:space="preserve"> </w:t>
      </w:r>
      <w:r w:rsidR="00CE16DE" w:rsidRPr="007C2726">
        <w:rPr>
          <w:b/>
          <w:i/>
        </w:rPr>
        <w:t>ARM v7.2.1 - Default/</w:t>
      </w:r>
    </w:p>
    <w:p w14:paraId="0AD05CE6" w14:textId="77777777" w:rsidR="00CE16DE" w:rsidRPr="007C2726" w:rsidRDefault="00CE16DE" w:rsidP="00CE16DE">
      <w:pPr>
        <w:pStyle w:val="BodyText"/>
        <w:ind w:left="720"/>
        <w:rPr>
          <w:lang w:val="en-US"/>
        </w:rPr>
      </w:pPr>
    </w:p>
    <w:p w14:paraId="76889920" w14:textId="3823156C" w:rsidR="00CE16DE" w:rsidRDefault="00CE16DE" w:rsidP="00CE16DE">
      <w:pPr>
        <w:pStyle w:val="Heading3"/>
        <w:numPr>
          <w:ilvl w:val="2"/>
          <w:numId w:val="1"/>
        </w:numPr>
      </w:pPr>
      <w:bookmarkStart w:id="43" w:name="_Toc27677073"/>
      <w:r>
        <w:t>Firmware binary of Mezzanine board.</w:t>
      </w:r>
      <w:bookmarkEnd w:id="43"/>
    </w:p>
    <w:p w14:paraId="34F9A8BA" w14:textId="599F99D1" w:rsidR="00C339AF" w:rsidRDefault="00C339AF" w:rsidP="000D292A">
      <w:pPr>
        <w:pStyle w:val="BodyText"/>
      </w:pPr>
      <w:r w:rsidRPr="000D292A">
        <w:rPr>
          <w:b/>
          <w:lang w:val="en-US"/>
        </w:rPr>
        <w:t>Note</w:t>
      </w:r>
      <w:r>
        <w:rPr>
          <w:lang w:val="en-US"/>
        </w:rPr>
        <w:t xml:space="preserve">: It is must require </w:t>
      </w:r>
      <w:proofErr w:type="gramStart"/>
      <w:r>
        <w:rPr>
          <w:lang w:val="en-US"/>
        </w:rPr>
        <w:t>to use</w:t>
      </w:r>
      <w:proofErr w:type="gramEnd"/>
      <w:r>
        <w:rPr>
          <w:lang w:val="en-US"/>
        </w:rPr>
        <w:t xml:space="preserve"> Simplicity Studio with IAR Workbench toolchain to compile firmware binary for mezzanine card. So use Windows Host </w:t>
      </w:r>
      <w:r w:rsidR="002D2A49">
        <w:rPr>
          <w:lang w:val="en-US"/>
        </w:rPr>
        <w:t>machine (</w:t>
      </w:r>
      <w:r>
        <w:rPr>
          <w:lang w:val="en-US"/>
        </w:rPr>
        <w:t>For dependency of IAR Workbench) to compile firmware binary for mezzanine board.</w:t>
      </w:r>
    </w:p>
    <w:p w14:paraId="5BF48AFA" w14:textId="77777777" w:rsidR="00C339AF" w:rsidRPr="000D292A" w:rsidRDefault="00C339AF" w:rsidP="000D292A">
      <w:pPr>
        <w:pStyle w:val="BodyText"/>
      </w:pPr>
    </w:p>
    <w:p w14:paraId="71675BF4" w14:textId="66C9FFF1" w:rsidR="00CE16DE" w:rsidRDefault="00CE16DE" w:rsidP="00CE16DE">
      <w:pPr>
        <w:pStyle w:val="BodyText"/>
        <w:numPr>
          <w:ilvl w:val="0"/>
          <w:numId w:val="52"/>
        </w:numPr>
        <w:rPr>
          <w:lang w:val="en-US"/>
        </w:rPr>
      </w:pPr>
      <w:r>
        <w:rPr>
          <w:lang w:val="en-US"/>
        </w:rPr>
        <w:t xml:space="preserve">Make sure that you have generated bootloader binary for </w:t>
      </w:r>
      <w:r w:rsidR="004312C9">
        <w:rPr>
          <w:lang w:val="en-US"/>
        </w:rPr>
        <w:t>Mezzanine board</w:t>
      </w:r>
      <w:r>
        <w:rPr>
          <w:lang w:val="en-US"/>
        </w:rPr>
        <w:t xml:space="preserve"> as mentioned in section 6.</w:t>
      </w:r>
      <w:r w:rsidR="004312C9">
        <w:rPr>
          <w:lang w:val="en-US"/>
        </w:rPr>
        <w:t>4</w:t>
      </w:r>
      <w:r>
        <w:rPr>
          <w:lang w:val="en-US"/>
        </w:rPr>
        <w:t>.1.</w:t>
      </w:r>
    </w:p>
    <w:p w14:paraId="253F9F3F" w14:textId="2054AE18" w:rsidR="00CE16DE" w:rsidRDefault="00CE16DE" w:rsidP="00CE16DE">
      <w:pPr>
        <w:pStyle w:val="BodyText"/>
        <w:numPr>
          <w:ilvl w:val="0"/>
          <w:numId w:val="52"/>
        </w:numPr>
        <w:rPr>
          <w:lang w:val="en-US"/>
        </w:rPr>
      </w:pPr>
      <w:r>
        <w:rPr>
          <w:lang w:val="en-US"/>
        </w:rPr>
        <w:t xml:space="preserve">Below is the project path for firmware source code for </w:t>
      </w:r>
      <w:r w:rsidR="00560E18">
        <w:rPr>
          <w:lang w:val="en-US"/>
        </w:rPr>
        <w:t>Mezzanine board</w:t>
      </w:r>
      <w:r>
        <w:rPr>
          <w:lang w:val="en-US"/>
        </w:rPr>
        <w:t>.</w:t>
      </w:r>
    </w:p>
    <w:p w14:paraId="14CCF441" w14:textId="77777777" w:rsidR="00CE16DE" w:rsidRDefault="00CE16DE" w:rsidP="00CE16DE">
      <w:pPr>
        <w:pStyle w:val="ListParagraph"/>
        <w:jc w:val="left"/>
      </w:pPr>
      <w:r>
        <w:t xml:space="preserve">Path: </w:t>
      </w:r>
    </w:p>
    <w:p w14:paraId="78380316" w14:textId="10A0DD6B" w:rsidR="00CE16DE" w:rsidRDefault="002D2A49" w:rsidP="00CE16DE">
      <w:pPr>
        <w:pStyle w:val="ListParagraph"/>
        <w:rPr>
          <w:rFonts w:cs="Times New Roman"/>
          <w:b/>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sidRPr="002D2A49">
        <w:rPr>
          <w:rFonts w:cs="Times New Roman"/>
          <w:b/>
        </w:rPr>
        <w:t>Zigbee_Coordinator</w:t>
      </w:r>
      <w:r>
        <w:rPr>
          <w:rFonts w:cs="Times New Roman"/>
          <w:b/>
        </w:rPr>
        <w:t>/</w:t>
      </w:r>
    </w:p>
    <w:p w14:paraId="17DB4B4C" w14:textId="40B8E31D" w:rsidR="00CE16DE" w:rsidRPr="007C2726" w:rsidRDefault="00CE16DE" w:rsidP="002D2A49">
      <w:pPr>
        <w:pStyle w:val="ListParagraph"/>
        <w:numPr>
          <w:ilvl w:val="0"/>
          <w:numId w:val="52"/>
        </w:numPr>
        <w:rPr>
          <w:rFonts w:cs="Times New Roman"/>
          <w:b/>
        </w:rPr>
      </w:pPr>
      <w:r>
        <w:rPr>
          <w:rFonts w:cs="Times New Roman"/>
        </w:rPr>
        <w:t xml:space="preserve">Import </w:t>
      </w:r>
      <w:r w:rsidR="002D2A49">
        <w:t>Mezzanine board</w:t>
      </w:r>
      <w:r>
        <w:rPr>
          <w:rFonts w:cs="Times New Roman"/>
        </w:rPr>
        <w:t xml:space="preserve"> firmware project as mentioned in section 6 and build the code. </w:t>
      </w:r>
      <w:proofErr w:type="spellStart"/>
      <w:r w:rsidR="002D2A49" w:rsidRPr="002D2A49">
        <w:rPr>
          <w:rFonts w:cs="Times New Roman"/>
          <w:b/>
          <w:i/>
        </w:rPr>
        <w:t>Zigbee_Coordinator</w:t>
      </w:r>
      <w:r w:rsidRPr="007C2726">
        <w:rPr>
          <w:rFonts w:cs="Times New Roman"/>
          <w:b/>
          <w:i/>
        </w:rPr>
        <w:t>.hex</w:t>
      </w:r>
      <w:proofErr w:type="spellEnd"/>
      <w:r>
        <w:rPr>
          <w:rFonts w:cs="Times New Roman"/>
        </w:rPr>
        <w:t xml:space="preserve"> binary </w:t>
      </w:r>
      <w:proofErr w:type="gramStart"/>
      <w:r>
        <w:rPr>
          <w:rFonts w:cs="Times New Roman"/>
        </w:rPr>
        <w:t>will be generated</w:t>
      </w:r>
      <w:proofErr w:type="gramEnd"/>
      <w:r>
        <w:rPr>
          <w:rFonts w:cs="Times New Roman"/>
        </w:rPr>
        <w:t xml:space="preserve"> at below mentioned path.</w:t>
      </w:r>
    </w:p>
    <w:p w14:paraId="52E45017" w14:textId="77777777" w:rsidR="00CE16DE" w:rsidRDefault="00CE16DE" w:rsidP="00CE16DE">
      <w:pPr>
        <w:pStyle w:val="BodyText"/>
        <w:ind w:left="720"/>
        <w:rPr>
          <w:lang w:val="en-US"/>
        </w:rPr>
      </w:pPr>
    </w:p>
    <w:p w14:paraId="62CFB381" w14:textId="04EEBA5E" w:rsidR="00E81E6A" w:rsidRPr="000D292A" w:rsidRDefault="002D2A49" w:rsidP="000D292A">
      <w:pPr>
        <w:pStyle w:val="ListParagraph"/>
        <w:rPr>
          <w:rFonts w:cs="Times New Roman"/>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sidRPr="002D2A49">
        <w:rPr>
          <w:rFonts w:cs="Times New Roman"/>
          <w:b/>
        </w:rPr>
        <w:t>Zigbee_Coordinator</w:t>
      </w:r>
      <w:r>
        <w:rPr>
          <w:rFonts w:cs="Times New Roman"/>
          <w:b/>
        </w:rPr>
        <w:t>/</w:t>
      </w:r>
      <w:r w:rsidR="00A27A74" w:rsidRPr="00A27A74">
        <w:rPr>
          <w:rFonts w:cs="Times New Roman"/>
          <w:b/>
        </w:rPr>
        <w:t>IAR ARM - Default - EFR32MG13P632F512GM48</w:t>
      </w:r>
    </w:p>
    <w:p w14:paraId="0695E997" w14:textId="0BC59ECE" w:rsidR="00D75919" w:rsidRDefault="00D67742" w:rsidP="00D75919">
      <w:pPr>
        <w:pStyle w:val="Heading1"/>
        <w:numPr>
          <w:ilvl w:val="0"/>
          <w:numId w:val="1"/>
        </w:numPr>
      </w:pPr>
      <w:bookmarkStart w:id="44" w:name="_Toc27677074"/>
      <w:r>
        <w:lastRenderedPageBreak/>
        <w:t>Flash MCU on board</w:t>
      </w:r>
      <w:bookmarkEnd w:id="44"/>
    </w:p>
    <w:p w14:paraId="7303EF5A" w14:textId="0891E868" w:rsidR="00D67742" w:rsidRDefault="00D67742" w:rsidP="00D67742">
      <w:pPr>
        <w:pStyle w:val="BodyText"/>
        <w:ind w:left="432"/>
        <w:rPr>
          <w:lang w:val="en-US"/>
        </w:rPr>
      </w:pPr>
      <w:r>
        <w:rPr>
          <w:lang w:val="en-US"/>
        </w:rPr>
        <w:t>Follow the steps mention</w:t>
      </w:r>
      <w:r w:rsidR="00EE1875">
        <w:rPr>
          <w:lang w:val="en-US"/>
        </w:rPr>
        <w:t xml:space="preserve">ed in MCU flashing document </w:t>
      </w:r>
      <w:hyperlink r:id="rId37" w:history="1">
        <w:r w:rsidR="00EE1875" w:rsidRPr="00EE1875">
          <w:rPr>
            <w:rStyle w:val="Hyperlink"/>
            <w:rFonts w:cs="Times New Roman"/>
            <w:sz w:val="20"/>
            <w:lang w:val="en-US"/>
          </w:rPr>
          <w:t>“MGM13P_MCU_Flashing_User_Guide”</w:t>
        </w:r>
      </w:hyperlink>
      <w:r w:rsidR="007658A0">
        <w:rPr>
          <w:lang w:val="en-US"/>
        </w:rPr>
        <w:t>.</w:t>
      </w:r>
    </w:p>
    <w:p w14:paraId="5B2B77A6" w14:textId="52EB28AA" w:rsidR="00D55951" w:rsidRDefault="00D55951" w:rsidP="00D67742">
      <w:pPr>
        <w:pStyle w:val="BodyText"/>
        <w:ind w:left="432"/>
        <w:rPr>
          <w:lang w:val="en-US"/>
        </w:rPr>
      </w:pPr>
    </w:p>
    <w:p w14:paraId="229C22D2" w14:textId="06C4EBDB" w:rsidR="00D55951" w:rsidRDefault="00D55951" w:rsidP="00D67742">
      <w:pPr>
        <w:pStyle w:val="BodyText"/>
        <w:ind w:left="432"/>
        <w:rPr>
          <w:lang w:val="en-US"/>
        </w:rPr>
      </w:pPr>
      <w:r>
        <w:rPr>
          <w:lang w:val="en-US"/>
        </w:rPr>
        <w:t xml:space="preserve">After the firmware build, </w:t>
      </w:r>
      <w:r w:rsidR="00872FD8">
        <w:rPr>
          <w:lang w:val="en-US"/>
        </w:rPr>
        <w:t xml:space="preserve">Bootloaders binaries and </w:t>
      </w:r>
      <w:r>
        <w:rPr>
          <w:lang w:val="en-US"/>
        </w:rPr>
        <w:t xml:space="preserve">firmware binaries </w:t>
      </w:r>
      <w:proofErr w:type="gramStart"/>
      <w:r w:rsidR="00872FD8">
        <w:rPr>
          <w:lang w:val="en-US"/>
        </w:rPr>
        <w:t>will be generated</w:t>
      </w:r>
      <w:proofErr w:type="gramEnd"/>
      <w:r w:rsidR="00872FD8">
        <w:rPr>
          <w:lang w:val="en-US"/>
        </w:rPr>
        <w:t xml:space="preserve"> on appropriate path.</w:t>
      </w:r>
      <w:r w:rsidR="001B7737">
        <w:rPr>
          <w:lang w:val="en-US"/>
        </w:rPr>
        <w:t xml:space="preserve"> Select the appropriate Bootloaders and firmware binary </w:t>
      </w:r>
      <w:r w:rsidR="00EB0246">
        <w:rPr>
          <w:lang w:val="en-US"/>
        </w:rPr>
        <w:t xml:space="preserve">file, </w:t>
      </w:r>
      <w:r w:rsidR="001B7737">
        <w:rPr>
          <w:lang w:val="en-US"/>
        </w:rPr>
        <w:t xml:space="preserve">while flashing the board, </w:t>
      </w:r>
    </w:p>
    <w:p w14:paraId="788B443F" w14:textId="3E68ABDC" w:rsidR="0038669E" w:rsidRDefault="001B7737" w:rsidP="00D67742">
      <w:pPr>
        <w:pStyle w:val="BodyText"/>
        <w:ind w:left="432"/>
        <w:rPr>
          <w:rStyle w:val="Hyperlink"/>
          <w:rFonts w:cs="Times New Roman"/>
          <w:sz w:val="20"/>
          <w:lang w:val="en-US"/>
        </w:rPr>
      </w:pPr>
      <w:proofErr w:type="gramStart"/>
      <w:r>
        <w:rPr>
          <w:lang w:val="en-US"/>
        </w:rPr>
        <w:t>by</w:t>
      </w:r>
      <w:proofErr w:type="gramEnd"/>
      <w:r>
        <w:rPr>
          <w:lang w:val="en-US"/>
        </w:rPr>
        <w:t xml:space="preserve"> following the document </w:t>
      </w:r>
      <w:hyperlink r:id="rId38" w:history="1">
        <w:r w:rsidR="006011EB" w:rsidRPr="00EE1875">
          <w:rPr>
            <w:rStyle w:val="Hyperlink"/>
            <w:rFonts w:cs="Times New Roman"/>
            <w:sz w:val="20"/>
            <w:lang w:val="en-US"/>
          </w:rPr>
          <w:t>“MGM13P_MCU_Flashing_User_Guide”</w:t>
        </w:r>
      </w:hyperlink>
      <w:r w:rsidR="006011EB">
        <w:rPr>
          <w:lang w:val="en-US"/>
        </w:rPr>
        <w:t>.</w:t>
      </w:r>
    </w:p>
    <w:p w14:paraId="5CAFE4DA" w14:textId="27401408" w:rsidR="001B7737" w:rsidRPr="000D292A" w:rsidRDefault="001B7737" w:rsidP="000D292A">
      <w:pPr>
        <w:pStyle w:val="BodyText"/>
        <w:rPr>
          <w:rStyle w:val="Hyperlink"/>
          <w:rFonts w:cs="Times New Roman"/>
          <w:sz w:val="20"/>
          <w:u w:val="none"/>
          <w:lang w:val="en-US"/>
        </w:rPr>
      </w:pPr>
    </w:p>
    <w:p w14:paraId="720FD993" w14:textId="36A72CF8" w:rsidR="00C70DF8" w:rsidRDefault="00C70DF8" w:rsidP="00635C13">
      <w:pPr>
        <w:pStyle w:val="BodyText"/>
        <w:ind w:left="432"/>
        <w:rPr>
          <w:lang w:val="en-US"/>
        </w:rPr>
      </w:pPr>
      <w:r>
        <w:rPr>
          <w:lang w:val="en-US"/>
        </w:rPr>
        <w:t xml:space="preserve">Below is </w:t>
      </w:r>
      <w:r w:rsidR="00A353DE">
        <w:rPr>
          <w:lang w:val="en-US"/>
        </w:rPr>
        <w:t xml:space="preserve">the </w:t>
      </w:r>
      <w:r>
        <w:rPr>
          <w:lang w:val="en-US"/>
        </w:rPr>
        <w:t xml:space="preserve">path for </w:t>
      </w:r>
      <w:r w:rsidR="00015634">
        <w:rPr>
          <w:lang w:val="en-US"/>
        </w:rPr>
        <w:t>bootloaders</w:t>
      </w:r>
      <w:r>
        <w:rPr>
          <w:lang w:val="en-US"/>
        </w:rPr>
        <w:t xml:space="preserve"> and Firmware file for </w:t>
      </w:r>
      <w:r w:rsidR="00015634">
        <w:rPr>
          <w:lang w:val="en-US"/>
        </w:rPr>
        <w:t>Soil Node</w:t>
      </w:r>
      <w:r>
        <w:rPr>
          <w:lang w:val="en-US"/>
        </w:rPr>
        <w:t xml:space="preserve">, LED Node and </w:t>
      </w:r>
      <w:r w:rsidR="00015634">
        <w:rPr>
          <w:lang w:val="en-US"/>
        </w:rPr>
        <w:t>Mezzanine</w:t>
      </w:r>
      <w:r>
        <w:rPr>
          <w:lang w:val="en-US"/>
        </w:rPr>
        <w:t xml:space="preserve"> Board.</w:t>
      </w:r>
    </w:p>
    <w:p w14:paraId="4031C893" w14:textId="1802EEC5" w:rsidR="00C70DF8" w:rsidRDefault="00C050A0" w:rsidP="000D292A">
      <w:pPr>
        <w:pStyle w:val="Heading2"/>
        <w:numPr>
          <w:ilvl w:val="1"/>
          <w:numId w:val="1"/>
        </w:numPr>
        <w:jc w:val="left"/>
      </w:pPr>
      <w:bookmarkStart w:id="45" w:name="_Toc27677075"/>
      <w:r>
        <w:t>Bootloader path and Firmware Binary path for Soil Node.</w:t>
      </w:r>
      <w:bookmarkEnd w:id="45"/>
    </w:p>
    <w:p w14:paraId="4E3D57A0" w14:textId="083DA47E" w:rsidR="004C70BE" w:rsidRDefault="00B31FEA" w:rsidP="000D292A">
      <w:pPr>
        <w:pStyle w:val="ListParagraph"/>
        <w:ind w:left="432"/>
        <w:jc w:val="left"/>
        <w:rPr>
          <w:b/>
        </w:rPr>
      </w:pPr>
      <w:r w:rsidRPr="000D292A">
        <w:t xml:space="preserve">Bootloader </w:t>
      </w:r>
      <w:r w:rsidR="00EE79B1" w:rsidRPr="004F6DD3">
        <w:t>path</w:t>
      </w:r>
      <w:r w:rsidR="00EE79B1">
        <w:rPr>
          <w:b/>
        </w:rPr>
        <w:t>:</w:t>
      </w:r>
      <w:r>
        <w:rPr>
          <w:b/>
        </w:rPr>
        <w:t xml:space="preserve"> </w:t>
      </w:r>
    </w:p>
    <w:p w14:paraId="32EBE9CB" w14:textId="77777777" w:rsidR="004C70BE" w:rsidRDefault="004C70BE" w:rsidP="000D292A">
      <w:pPr>
        <w:pStyle w:val="ListParagraph"/>
        <w:ind w:left="432"/>
        <w:jc w:val="left"/>
        <w:rPr>
          <w:b/>
        </w:rPr>
      </w:pPr>
    </w:p>
    <w:p w14:paraId="2A9701AC" w14:textId="6766034D" w:rsidR="00B31FEA" w:rsidRDefault="00B31FEA" w:rsidP="000D292A">
      <w:pPr>
        <w:pStyle w:val="ListParagraph"/>
        <w:ind w:left="432"/>
        <w:jc w:val="left"/>
        <w:rPr>
          <w:rFonts w:cs="Times New Roman"/>
          <w:b/>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Pr>
          <w:rFonts w:cs="Times New Roman"/>
          <w:b/>
        </w:rPr>
        <w:t>EndDevice_Bootloader/</w:t>
      </w:r>
      <w:r w:rsidR="002D1F85" w:rsidRPr="002D1F85">
        <w:rPr>
          <w:rFonts w:cs="Times New Roman"/>
          <w:b/>
        </w:rPr>
        <w:t xml:space="preserve"> </w:t>
      </w:r>
      <w:r w:rsidR="002D1F85" w:rsidRPr="007C2726">
        <w:rPr>
          <w:rFonts w:cs="Times New Roman"/>
          <w:b/>
        </w:rPr>
        <w:t>EndDevice_Bootloader.</w:t>
      </w:r>
      <w:r w:rsidR="00282E40" w:rsidRPr="001D41A9">
        <w:rPr>
          <w:rFonts w:cs="Times New Roman"/>
          <w:b/>
        </w:rPr>
        <w:t>s37</w:t>
      </w:r>
    </w:p>
    <w:p w14:paraId="71ABF5A2" w14:textId="5D4E4BB8" w:rsidR="004F6DD3" w:rsidRDefault="004F6DD3" w:rsidP="000D292A">
      <w:pPr>
        <w:pStyle w:val="ListParagraph"/>
        <w:ind w:left="432"/>
        <w:jc w:val="left"/>
        <w:rPr>
          <w:rFonts w:cs="Times New Roman"/>
          <w:b/>
        </w:rPr>
      </w:pPr>
    </w:p>
    <w:p w14:paraId="1FBBBE58" w14:textId="67B78AE3" w:rsidR="004F6DD3" w:rsidRDefault="004F6DD3" w:rsidP="000D292A">
      <w:pPr>
        <w:pStyle w:val="ListParagraph"/>
        <w:ind w:left="432"/>
        <w:jc w:val="left"/>
        <w:rPr>
          <w:rFonts w:cs="Times New Roman"/>
        </w:rPr>
      </w:pPr>
      <w:r>
        <w:rPr>
          <w:rFonts w:cs="Times New Roman"/>
        </w:rPr>
        <w:t xml:space="preserve">Firmware Binary </w:t>
      </w:r>
      <w:r w:rsidR="00EE79B1">
        <w:rPr>
          <w:rFonts w:cs="Times New Roman"/>
        </w:rPr>
        <w:t>path:</w:t>
      </w:r>
      <w:r>
        <w:rPr>
          <w:rFonts w:cs="Times New Roman"/>
        </w:rPr>
        <w:t xml:space="preserve"> </w:t>
      </w:r>
    </w:p>
    <w:p w14:paraId="1F950E9D" w14:textId="77777777" w:rsidR="004C70BE" w:rsidRPr="000D292A" w:rsidRDefault="004C70BE" w:rsidP="000D292A">
      <w:pPr>
        <w:pStyle w:val="ListParagraph"/>
        <w:ind w:left="432"/>
        <w:jc w:val="left"/>
        <w:rPr>
          <w:rFonts w:cs="Times New Roman"/>
        </w:rPr>
      </w:pPr>
    </w:p>
    <w:p w14:paraId="702961FE" w14:textId="2DF3351C" w:rsidR="004C70BE" w:rsidRDefault="004C70BE" w:rsidP="000D292A">
      <w:pPr>
        <w:pStyle w:val="ListParagraph"/>
        <w:ind w:left="432"/>
        <w:jc w:val="left"/>
        <w:rPr>
          <w:b/>
          <w:i/>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Pr>
          <w:rFonts w:cs="Times New Roman"/>
          <w:b/>
        </w:rPr>
        <w:t>Soil_Node/</w:t>
      </w:r>
      <w:r w:rsidRPr="007C2726">
        <w:rPr>
          <w:b/>
          <w:i/>
        </w:rPr>
        <w:t>GNU</w:t>
      </w:r>
      <w:r>
        <w:rPr>
          <w:b/>
          <w:i/>
        </w:rPr>
        <w:t xml:space="preserve"> </w:t>
      </w:r>
      <w:r w:rsidRPr="007C2726">
        <w:rPr>
          <w:b/>
          <w:i/>
        </w:rPr>
        <w:t>ARM v7.2.1 - Default/</w:t>
      </w:r>
      <w:proofErr w:type="spellStart"/>
      <w:r>
        <w:rPr>
          <w:b/>
          <w:i/>
        </w:rPr>
        <w:t>Soil_Node.hex</w:t>
      </w:r>
      <w:proofErr w:type="spellEnd"/>
    </w:p>
    <w:p w14:paraId="5FD49AA9" w14:textId="77777777" w:rsidR="009F79B2" w:rsidRPr="00635C13" w:rsidRDefault="009F79B2" w:rsidP="000D292A">
      <w:pPr>
        <w:pStyle w:val="BodyText"/>
        <w:rPr>
          <w:lang w:val="en-US"/>
        </w:rPr>
      </w:pPr>
    </w:p>
    <w:p w14:paraId="5BBC7E8E" w14:textId="3F2B3211" w:rsidR="000F4690" w:rsidRDefault="000F4690" w:rsidP="000F4690">
      <w:pPr>
        <w:pStyle w:val="Heading2"/>
        <w:numPr>
          <w:ilvl w:val="1"/>
          <w:numId w:val="1"/>
        </w:numPr>
        <w:jc w:val="left"/>
      </w:pPr>
      <w:bookmarkStart w:id="46" w:name="_Toc27677076"/>
      <w:r>
        <w:t>Bootloader path and Firmware Binary path for LED Node</w:t>
      </w:r>
      <w:r w:rsidR="00290CA0">
        <w:t xml:space="preserve"> ZigBee Module</w:t>
      </w:r>
      <w:r>
        <w:t>.</w:t>
      </w:r>
      <w:bookmarkEnd w:id="46"/>
    </w:p>
    <w:p w14:paraId="694FFF66" w14:textId="5BA689D5" w:rsidR="000F4690" w:rsidRDefault="000F4690" w:rsidP="000F4690">
      <w:pPr>
        <w:pStyle w:val="ListParagraph"/>
        <w:ind w:left="432"/>
        <w:jc w:val="left"/>
        <w:rPr>
          <w:b/>
        </w:rPr>
      </w:pPr>
      <w:r w:rsidRPr="007C2726">
        <w:t xml:space="preserve">Bootloader </w:t>
      </w:r>
      <w:r w:rsidR="00EE79B1" w:rsidRPr="007C2726">
        <w:t>path</w:t>
      </w:r>
      <w:r w:rsidR="00EE79B1">
        <w:rPr>
          <w:b/>
        </w:rPr>
        <w:t>:</w:t>
      </w:r>
      <w:r>
        <w:rPr>
          <w:b/>
        </w:rPr>
        <w:t xml:space="preserve"> </w:t>
      </w:r>
    </w:p>
    <w:p w14:paraId="3D05E8E3" w14:textId="77777777" w:rsidR="000F4690" w:rsidRDefault="000F4690" w:rsidP="000F4690">
      <w:pPr>
        <w:pStyle w:val="ListParagraph"/>
        <w:ind w:left="432"/>
        <w:jc w:val="left"/>
        <w:rPr>
          <w:b/>
        </w:rPr>
      </w:pPr>
    </w:p>
    <w:p w14:paraId="26C41778" w14:textId="32C9A9AE" w:rsidR="000F4690" w:rsidRDefault="000F4690" w:rsidP="000F4690">
      <w:pPr>
        <w:pStyle w:val="ListParagraph"/>
        <w:ind w:left="432"/>
        <w:jc w:val="left"/>
        <w:rPr>
          <w:rFonts w:cs="Times New Roman"/>
          <w:b/>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Pr>
          <w:rFonts w:cs="Times New Roman"/>
          <w:b/>
        </w:rPr>
        <w:t>EndDevice_Bootloader/</w:t>
      </w:r>
      <w:r w:rsidRPr="002D1F85">
        <w:rPr>
          <w:rFonts w:cs="Times New Roman"/>
          <w:b/>
        </w:rPr>
        <w:t xml:space="preserve"> </w:t>
      </w:r>
      <w:r w:rsidRPr="007C2726">
        <w:rPr>
          <w:rFonts w:cs="Times New Roman"/>
          <w:b/>
        </w:rPr>
        <w:t>EndDevice_Bootloader.</w:t>
      </w:r>
      <w:r w:rsidR="0013785B" w:rsidRPr="001D41A9">
        <w:rPr>
          <w:rFonts w:cs="Times New Roman"/>
          <w:b/>
        </w:rPr>
        <w:t>s37</w:t>
      </w:r>
    </w:p>
    <w:p w14:paraId="4BC5299D" w14:textId="77777777" w:rsidR="000F4690" w:rsidRDefault="000F4690" w:rsidP="000F4690">
      <w:pPr>
        <w:pStyle w:val="ListParagraph"/>
        <w:ind w:left="432"/>
        <w:jc w:val="left"/>
        <w:rPr>
          <w:rFonts w:cs="Times New Roman"/>
          <w:b/>
        </w:rPr>
      </w:pPr>
    </w:p>
    <w:p w14:paraId="65DA4FC3" w14:textId="1A9C5626" w:rsidR="000F4690" w:rsidRDefault="000F4690" w:rsidP="000F4690">
      <w:pPr>
        <w:pStyle w:val="ListParagraph"/>
        <w:ind w:left="432"/>
        <w:jc w:val="left"/>
        <w:rPr>
          <w:rFonts w:cs="Times New Roman"/>
        </w:rPr>
      </w:pPr>
      <w:r>
        <w:rPr>
          <w:rFonts w:cs="Times New Roman"/>
        </w:rPr>
        <w:t xml:space="preserve">Firmware Binary </w:t>
      </w:r>
      <w:r w:rsidR="00EE79B1">
        <w:rPr>
          <w:rFonts w:cs="Times New Roman"/>
        </w:rPr>
        <w:t>path:</w:t>
      </w:r>
      <w:r>
        <w:rPr>
          <w:rFonts w:cs="Times New Roman"/>
        </w:rPr>
        <w:t xml:space="preserve"> </w:t>
      </w:r>
    </w:p>
    <w:p w14:paraId="0332E2FB" w14:textId="77777777" w:rsidR="000F4690" w:rsidRPr="007C2726" w:rsidRDefault="000F4690" w:rsidP="000F4690">
      <w:pPr>
        <w:pStyle w:val="ListParagraph"/>
        <w:ind w:left="432"/>
        <w:jc w:val="left"/>
        <w:rPr>
          <w:rFonts w:cs="Times New Roman"/>
        </w:rPr>
      </w:pPr>
    </w:p>
    <w:p w14:paraId="523A6351" w14:textId="047B1DE9" w:rsidR="000F4690" w:rsidRDefault="000F4690" w:rsidP="000F4690">
      <w:pPr>
        <w:pStyle w:val="ListParagraph"/>
        <w:ind w:left="432"/>
        <w:jc w:val="left"/>
        <w:rPr>
          <w:b/>
          <w:i/>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sidR="00542ED3">
        <w:rPr>
          <w:rFonts w:cs="Times New Roman"/>
          <w:b/>
        </w:rPr>
        <w:t>LED</w:t>
      </w:r>
      <w:r>
        <w:rPr>
          <w:rFonts w:cs="Times New Roman"/>
          <w:b/>
        </w:rPr>
        <w:t>_Node/</w:t>
      </w:r>
      <w:r w:rsidRPr="007C2726">
        <w:rPr>
          <w:b/>
          <w:i/>
        </w:rPr>
        <w:t>GNU</w:t>
      </w:r>
      <w:r>
        <w:rPr>
          <w:b/>
          <w:i/>
        </w:rPr>
        <w:t xml:space="preserve"> </w:t>
      </w:r>
      <w:r w:rsidRPr="007C2726">
        <w:rPr>
          <w:b/>
          <w:i/>
        </w:rPr>
        <w:t>ARM v7.2.1 - Default/</w:t>
      </w:r>
      <w:proofErr w:type="spellStart"/>
      <w:r w:rsidR="004A1626">
        <w:rPr>
          <w:b/>
          <w:i/>
        </w:rPr>
        <w:t>LED</w:t>
      </w:r>
      <w:r>
        <w:rPr>
          <w:b/>
          <w:i/>
        </w:rPr>
        <w:t>_Node.hex</w:t>
      </w:r>
      <w:proofErr w:type="spellEnd"/>
    </w:p>
    <w:p w14:paraId="61E9906C" w14:textId="6126A859" w:rsidR="007C676D" w:rsidRDefault="007C676D" w:rsidP="000D292A">
      <w:pPr>
        <w:pStyle w:val="BodyText"/>
      </w:pPr>
    </w:p>
    <w:p w14:paraId="64852130" w14:textId="677E9383" w:rsidR="00251200" w:rsidRDefault="00251200" w:rsidP="00251200">
      <w:pPr>
        <w:pStyle w:val="Heading2"/>
        <w:numPr>
          <w:ilvl w:val="1"/>
          <w:numId w:val="1"/>
        </w:numPr>
        <w:jc w:val="left"/>
      </w:pPr>
      <w:bookmarkStart w:id="47" w:name="_Toc27677077"/>
      <w:r>
        <w:t>Bootloader path and Firmware Binary path for LED Node BLE Module.</w:t>
      </w:r>
      <w:bookmarkEnd w:id="47"/>
    </w:p>
    <w:p w14:paraId="62570AF9" w14:textId="3DE5F660" w:rsidR="00251200" w:rsidRDefault="00251200" w:rsidP="00251200">
      <w:pPr>
        <w:pStyle w:val="ListParagraph"/>
        <w:ind w:left="432"/>
        <w:jc w:val="left"/>
        <w:rPr>
          <w:b/>
        </w:rPr>
      </w:pPr>
      <w:r w:rsidRPr="007C2726">
        <w:t xml:space="preserve">Bootloader </w:t>
      </w:r>
      <w:r w:rsidR="00EE79B1" w:rsidRPr="007C2726">
        <w:t>path</w:t>
      </w:r>
      <w:r w:rsidR="00EE79B1">
        <w:rPr>
          <w:b/>
        </w:rPr>
        <w:t>:</w:t>
      </w:r>
      <w:r>
        <w:rPr>
          <w:b/>
        </w:rPr>
        <w:t xml:space="preserve"> </w:t>
      </w:r>
    </w:p>
    <w:p w14:paraId="404CD8CF" w14:textId="77777777" w:rsidR="00251200" w:rsidRDefault="00251200" w:rsidP="00251200">
      <w:pPr>
        <w:pStyle w:val="ListParagraph"/>
        <w:ind w:left="432"/>
        <w:jc w:val="left"/>
        <w:rPr>
          <w:b/>
        </w:rPr>
      </w:pPr>
    </w:p>
    <w:p w14:paraId="1504D2A9" w14:textId="77777777" w:rsidR="00DA2BD6" w:rsidRDefault="00DA2BD6" w:rsidP="000D292A">
      <w:pPr>
        <w:pStyle w:val="ListParagraph"/>
        <w:ind w:left="432"/>
        <w:rPr>
          <w:rFonts w:cs="Times New Roman"/>
          <w:b/>
        </w:rPr>
      </w:pPr>
      <w:r w:rsidRPr="007C2726">
        <w:rPr>
          <w:b/>
        </w:rPr>
        <w:t>&lt;Install-Directory-of-Simplicity-</w:t>
      </w:r>
      <w:r>
        <w:rPr>
          <w:b/>
        </w:rPr>
        <w:t>S</w:t>
      </w:r>
      <w:r w:rsidRPr="007C2726">
        <w:rPr>
          <w:b/>
        </w:rPr>
        <w:t>tudio&gt;/</w:t>
      </w:r>
      <w:r w:rsidRPr="000C2DE1">
        <w:t xml:space="preserve"> </w:t>
      </w:r>
      <w:r w:rsidRPr="000C2DE1">
        <w:rPr>
          <w:b/>
          <w:i/>
        </w:rPr>
        <w:t>SimplicityStudio_v4/developer/sdks/growhouse/end-devices/blemesh/v1.3/app/bluetooth/appbuilder</w:t>
      </w:r>
      <w:r>
        <w:rPr>
          <w:b/>
          <w:i/>
        </w:rPr>
        <w:t>/</w:t>
      </w:r>
      <w:r w:rsidRPr="000C2DE1">
        <w:rPr>
          <w:b/>
          <w:i/>
        </w:rPr>
        <w:t>BLE_Device_Bootloader</w:t>
      </w:r>
    </w:p>
    <w:p w14:paraId="75124C72" w14:textId="406C4C0C" w:rsidR="00DA2BD6" w:rsidRDefault="00DA2BD6" w:rsidP="000D292A">
      <w:pPr>
        <w:pStyle w:val="ListParagraph"/>
        <w:ind w:left="432"/>
        <w:jc w:val="left"/>
        <w:rPr>
          <w:rFonts w:cs="Times New Roman"/>
          <w:b/>
        </w:rPr>
      </w:pPr>
      <w:r>
        <w:rPr>
          <w:rFonts w:cs="Times New Roman"/>
          <w:b/>
        </w:rPr>
        <w:t>/</w:t>
      </w:r>
      <w:r w:rsidRPr="007C2726">
        <w:rPr>
          <w:b/>
          <w:i/>
        </w:rPr>
        <w:t>GNU</w:t>
      </w:r>
      <w:r>
        <w:rPr>
          <w:b/>
          <w:i/>
        </w:rPr>
        <w:t xml:space="preserve"> </w:t>
      </w:r>
      <w:r w:rsidRPr="007C2726">
        <w:rPr>
          <w:b/>
          <w:i/>
        </w:rPr>
        <w:t>ARM v7.2.1 - Default/</w:t>
      </w:r>
      <w:r w:rsidRPr="000C2DE1">
        <w:rPr>
          <w:b/>
          <w:i/>
        </w:rPr>
        <w:t>BLE_Device_Bootloader</w:t>
      </w:r>
      <w:r w:rsidRPr="007C2726">
        <w:rPr>
          <w:rFonts w:cs="Times New Roman"/>
          <w:b/>
          <w:i/>
        </w:rPr>
        <w:t>.</w:t>
      </w:r>
      <w:r w:rsidR="00986F0E" w:rsidRPr="001D41A9">
        <w:rPr>
          <w:rFonts w:cs="Times New Roman"/>
          <w:b/>
        </w:rPr>
        <w:t>s37</w:t>
      </w:r>
    </w:p>
    <w:p w14:paraId="5D982449" w14:textId="77777777" w:rsidR="00251200" w:rsidRDefault="00251200" w:rsidP="00251200">
      <w:pPr>
        <w:pStyle w:val="ListParagraph"/>
        <w:ind w:left="432"/>
        <w:jc w:val="left"/>
        <w:rPr>
          <w:rFonts w:cs="Times New Roman"/>
          <w:b/>
        </w:rPr>
      </w:pPr>
    </w:p>
    <w:p w14:paraId="30B4EAF3" w14:textId="5F0FFBE4" w:rsidR="00251200" w:rsidRDefault="00251200" w:rsidP="00251200">
      <w:pPr>
        <w:pStyle w:val="ListParagraph"/>
        <w:ind w:left="432"/>
        <w:jc w:val="left"/>
        <w:rPr>
          <w:rFonts w:cs="Times New Roman"/>
        </w:rPr>
      </w:pPr>
      <w:r>
        <w:rPr>
          <w:rFonts w:cs="Times New Roman"/>
        </w:rPr>
        <w:t xml:space="preserve">Firmware Binary </w:t>
      </w:r>
      <w:r w:rsidR="00EE79B1">
        <w:rPr>
          <w:rFonts w:cs="Times New Roman"/>
        </w:rPr>
        <w:t>path:</w:t>
      </w:r>
      <w:r>
        <w:rPr>
          <w:rFonts w:cs="Times New Roman"/>
        </w:rPr>
        <w:t xml:space="preserve"> </w:t>
      </w:r>
    </w:p>
    <w:p w14:paraId="27A62B5E" w14:textId="77777777" w:rsidR="00251200" w:rsidRPr="007C2726" w:rsidRDefault="00251200" w:rsidP="00251200">
      <w:pPr>
        <w:pStyle w:val="ListParagraph"/>
        <w:ind w:left="432"/>
        <w:jc w:val="left"/>
        <w:rPr>
          <w:rFonts w:cs="Times New Roman"/>
        </w:rPr>
      </w:pPr>
    </w:p>
    <w:p w14:paraId="0AB5D69B" w14:textId="60C87E1C" w:rsidR="008D1BE7" w:rsidRDefault="008D1BE7" w:rsidP="000D292A">
      <w:pPr>
        <w:pStyle w:val="ListParagraph"/>
        <w:ind w:left="432"/>
        <w:jc w:val="left"/>
        <w:rPr>
          <w:b/>
          <w:i/>
        </w:rPr>
      </w:pPr>
      <w:r w:rsidRPr="007C2726">
        <w:rPr>
          <w:b/>
        </w:rPr>
        <w:t>&lt;Install-Directory-of-Simplicity-</w:t>
      </w:r>
      <w:r>
        <w:rPr>
          <w:b/>
        </w:rPr>
        <w:t>S</w:t>
      </w:r>
      <w:r w:rsidRPr="007C2726">
        <w:rPr>
          <w:b/>
        </w:rPr>
        <w:t>tudio&gt;/</w:t>
      </w:r>
      <w:r w:rsidRPr="000C2DE1">
        <w:t xml:space="preserve"> </w:t>
      </w:r>
      <w:r w:rsidRPr="000C2DE1">
        <w:rPr>
          <w:b/>
          <w:i/>
        </w:rPr>
        <w:t>SimplicityStudio_v4/developer/sdks/growhouse/end-devices/blemesh/v1.3/app/bluetooth/appbuilder</w:t>
      </w:r>
      <w:r>
        <w:rPr>
          <w:b/>
          <w:i/>
        </w:rPr>
        <w:t>/</w:t>
      </w:r>
      <w:r w:rsidRPr="0097112B">
        <w:rPr>
          <w:b/>
          <w:i/>
        </w:rPr>
        <w:t>LED_Node_BLE</w:t>
      </w:r>
      <w:r>
        <w:rPr>
          <w:b/>
          <w:i/>
        </w:rPr>
        <w:t>/</w:t>
      </w:r>
      <w:r w:rsidRPr="007C2726">
        <w:rPr>
          <w:b/>
          <w:i/>
        </w:rPr>
        <w:t>GNU</w:t>
      </w:r>
      <w:r>
        <w:rPr>
          <w:b/>
          <w:i/>
        </w:rPr>
        <w:t xml:space="preserve"> </w:t>
      </w:r>
      <w:r w:rsidRPr="007C2726">
        <w:rPr>
          <w:b/>
          <w:i/>
        </w:rPr>
        <w:t>ARM v7.2.1 - Default/</w:t>
      </w:r>
      <w:proofErr w:type="spellStart"/>
      <w:r w:rsidRPr="007C2726">
        <w:rPr>
          <w:rFonts w:cs="Times New Roman"/>
          <w:b/>
          <w:i/>
        </w:rPr>
        <w:t>LED_Node_BLE.hex</w:t>
      </w:r>
      <w:proofErr w:type="spellEnd"/>
    </w:p>
    <w:p w14:paraId="23153F37" w14:textId="702A7DA8" w:rsidR="00251200" w:rsidRDefault="00251200" w:rsidP="000D292A">
      <w:pPr>
        <w:pStyle w:val="BodyText"/>
      </w:pPr>
    </w:p>
    <w:p w14:paraId="28F4D838" w14:textId="77777777" w:rsidR="008C040F" w:rsidRDefault="008C040F">
      <w:pPr>
        <w:suppressAutoHyphens w:val="0"/>
        <w:jc w:val="left"/>
        <w:rPr>
          <w:b/>
          <w:bCs/>
          <w:color w:val="auto"/>
          <w:sz w:val="26"/>
          <w:szCs w:val="36"/>
        </w:rPr>
      </w:pPr>
      <w:r>
        <w:br w:type="page"/>
      </w:r>
    </w:p>
    <w:p w14:paraId="2BAA2997" w14:textId="3102B3BD" w:rsidR="0006358D" w:rsidRDefault="0006358D" w:rsidP="0006358D">
      <w:pPr>
        <w:pStyle w:val="Heading2"/>
        <w:numPr>
          <w:ilvl w:val="1"/>
          <w:numId w:val="1"/>
        </w:numPr>
        <w:jc w:val="left"/>
      </w:pPr>
      <w:bookmarkStart w:id="48" w:name="_Toc27677078"/>
      <w:r>
        <w:lastRenderedPageBreak/>
        <w:t xml:space="preserve">Bootloader path and Firmware Binary path for </w:t>
      </w:r>
      <w:r w:rsidR="00C447E5">
        <w:t>Mezzanine card</w:t>
      </w:r>
      <w:r>
        <w:t>.</w:t>
      </w:r>
      <w:bookmarkEnd w:id="48"/>
    </w:p>
    <w:p w14:paraId="3A0A459F" w14:textId="4866A156" w:rsidR="0006358D" w:rsidRDefault="0006358D" w:rsidP="0006358D">
      <w:pPr>
        <w:pStyle w:val="ListParagraph"/>
        <w:ind w:left="432"/>
        <w:jc w:val="left"/>
        <w:rPr>
          <w:b/>
        </w:rPr>
      </w:pPr>
      <w:r w:rsidRPr="007C2726">
        <w:t xml:space="preserve">Bootloader </w:t>
      </w:r>
      <w:r w:rsidR="005579AC" w:rsidRPr="007C2726">
        <w:t>path</w:t>
      </w:r>
      <w:r w:rsidR="005579AC">
        <w:rPr>
          <w:b/>
        </w:rPr>
        <w:t>:</w:t>
      </w:r>
      <w:r>
        <w:rPr>
          <w:b/>
        </w:rPr>
        <w:t xml:space="preserve"> </w:t>
      </w:r>
    </w:p>
    <w:p w14:paraId="371DAE58" w14:textId="77777777" w:rsidR="0006358D" w:rsidRDefault="0006358D" w:rsidP="0006358D">
      <w:pPr>
        <w:pStyle w:val="ListParagraph"/>
        <w:ind w:left="432"/>
        <w:jc w:val="left"/>
        <w:rPr>
          <w:b/>
        </w:rPr>
      </w:pPr>
    </w:p>
    <w:p w14:paraId="2AFADC0E" w14:textId="60F7D1A7" w:rsidR="00794AF7" w:rsidRDefault="00794AF7" w:rsidP="000D292A">
      <w:pPr>
        <w:pStyle w:val="ListParagraph"/>
        <w:ind w:left="432"/>
        <w:rPr>
          <w:rFonts w:cs="Times New Roman"/>
          <w:b/>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sidRPr="005A0370">
        <w:rPr>
          <w:rFonts w:cs="Times New Roman"/>
          <w:b/>
        </w:rPr>
        <w:t>NCP_ZC_NodeBootloader</w:t>
      </w:r>
      <w:r>
        <w:rPr>
          <w:rFonts w:cs="Times New Roman"/>
          <w:b/>
        </w:rPr>
        <w:t>/</w:t>
      </w:r>
      <w:r w:rsidRPr="00794AF7">
        <w:rPr>
          <w:rFonts w:cs="Times New Roman"/>
          <w:b/>
        </w:rPr>
        <w:t xml:space="preserve"> </w:t>
      </w:r>
      <w:r w:rsidRPr="005A0370">
        <w:rPr>
          <w:rFonts w:cs="Times New Roman"/>
          <w:b/>
        </w:rPr>
        <w:t>NCP_ZC_NodeBootloader</w:t>
      </w:r>
      <w:r w:rsidRPr="007C2726">
        <w:rPr>
          <w:rFonts w:cs="Times New Roman"/>
          <w:b/>
          <w:i/>
        </w:rPr>
        <w:t>.</w:t>
      </w:r>
      <w:r w:rsidR="00DC154F" w:rsidRPr="001D41A9">
        <w:rPr>
          <w:rFonts w:cs="Times New Roman"/>
          <w:b/>
        </w:rPr>
        <w:t>s37</w:t>
      </w:r>
    </w:p>
    <w:p w14:paraId="2BE8489C" w14:textId="77777777" w:rsidR="0006358D" w:rsidRDefault="0006358D" w:rsidP="0006358D">
      <w:pPr>
        <w:pStyle w:val="ListParagraph"/>
        <w:ind w:left="432"/>
        <w:jc w:val="left"/>
        <w:rPr>
          <w:rFonts w:cs="Times New Roman"/>
          <w:b/>
        </w:rPr>
      </w:pPr>
    </w:p>
    <w:p w14:paraId="0936515B" w14:textId="16CF6909" w:rsidR="0006358D" w:rsidRDefault="0006358D" w:rsidP="0006358D">
      <w:pPr>
        <w:pStyle w:val="ListParagraph"/>
        <w:ind w:left="432"/>
        <w:jc w:val="left"/>
        <w:rPr>
          <w:rFonts w:cs="Times New Roman"/>
        </w:rPr>
      </w:pPr>
      <w:r>
        <w:rPr>
          <w:rFonts w:cs="Times New Roman"/>
        </w:rPr>
        <w:t xml:space="preserve">Firmware Binary </w:t>
      </w:r>
      <w:r w:rsidR="005579AC">
        <w:rPr>
          <w:rFonts w:cs="Times New Roman"/>
        </w:rPr>
        <w:t>path:</w:t>
      </w:r>
      <w:r>
        <w:rPr>
          <w:rFonts w:cs="Times New Roman"/>
        </w:rPr>
        <w:t xml:space="preserve"> </w:t>
      </w:r>
    </w:p>
    <w:p w14:paraId="03DBCAE2" w14:textId="77777777" w:rsidR="0006358D" w:rsidRPr="007C2726" w:rsidRDefault="0006358D" w:rsidP="0006358D">
      <w:pPr>
        <w:pStyle w:val="ListParagraph"/>
        <w:ind w:left="432"/>
        <w:jc w:val="left"/>
        <w:rPr>
          <w:rFonts w:cs="Times New Roman"/>
        </w:rPr>
      </w:pPr>
    </w:p>
    <w:p w14:paraId="32631BDF" w14:textId="5DA9FE1F" w:rsidR="002D51D7" w:rsidRDefault="002D51D7" w:rsidP="000D292A">
      <w:pPr>
        <w:pStyle w:val="ListParagraph"/>
        <w:ind w:left="432"/>
        <w:rPr>
          <w:rFonts w:cs="Times New Roman"/>
          <w:b/>
        </w:rPr>
      </w:pPr>
      <w:r w:rsidRPr="007C2726">
        <w:rPr>
          <w:b/>
        </w:rPr>
        <w:t>&lt;Install-Directory-of-Simplicity-</w:t>
      </w:r>
      <w:r>
        <w:rPr>
          <w:b/>
        </w:rPr>
        <w:t>S</w:t>
      </w:r>
      <w:r w:rsidRPr="007C2726">
        <w:rPr>
          <w:b/>
        </w:rPr>
        <w:t>tudio&gt;/</w:t>
      </w:r>
      <w:r w:rsidRPr="009C1655">
        <w:rPr>
          <w:b/>
          <w:i/>
        </w:rPr>
        <w:t>SimplicityStudio_v4/developer/sdks/</w:t>
      </w:r>
      <w:r w:rsidRPr="007C2726">
        <w:rPr>
          <w:rFonts w:cs="Times New Roman"/>
          <w:b/>
        </w:rPr>
        <w:t>growhouse/end-devices/gecko_sdk_suite/v2.3/app/builder/</w:t>
      </w:r>
      <w:r w:rsidRPr="002D2A49">
        <w:rPr>
          <w:rFonts w:cs="Times New Roman"/>
          <w:b/>
        </w:rPr>
        <w:t>Zigbee_Coordinator</w:t>
      </w:r>
      <w:r>
        <w:rPr>
          <w:rFonts w:cs="Times New Roman"/>
          <w:b/>
        </w:rPr>
        <w:t>/</w:t>
      </w:r>
      <w:r w:rsidR="008C3E81" w:rsidRPr="008C3E81">
        <w:rPr>
          <w:rFonts w:cs="Times New Roman"/>
          <w:b/>
        </w:rPr>
        <w:t>IAR ARM - Default - EFR32MG13P632F512GM48</w:t>
      </w:r>
      <w:r w:rsidR="008C3E81">
        <w:rPr>
          <w:rFonts w:cs="Times New Roman"/>
          <w:b/>
        </w:rPr>
        <w:t>/</w:t>
      </w:r>
      <w:proofErr w:type="spellStart"/>
      <w:r w:rsidRPr="002D2A49">
        <w:rPr>
          <w:rFonts w:cs="Times New Roman"/>
          <w:b/>
          <w:i/>
        </w:rPr>
        <w:t>Zigbee_Coordinator</w:t>
      </w:r>
      <w:r w:rsidRPr="007C2726">
        <w:rPr>
          <w:rFonts w:cs="Times New Roman"/>
          <w:b/>
          <w:i/>
        </w:rPr>
        <w:t>.hex</w:t>
      </w:r>
      <w:proofErr w:type="spellEnd"/>
    </w:p>
    <w:p w14:paraId="292385C0" w14:textId="77777777" w:rsidR="0006358D" w:rsidRDefault="0006358D" w:rsidP="000D292A">
      <w:pPr>
        <w:pStyle w:val="BodyText"/>
      </w:pPr>
    </w:p>
    <w:sectPr w:rsidR="0006358D">
      <w:headerReference w:type="even" r:id="rId39"/>
      <w:headerReference w:type="default" r:id="rId40"/>
      <w:footerReference w:type="even" r:id="rId41"/>
      <w:footerReference w:type="default" r:id="rId42"/>
      <w:headerReference w:type="first" r:id="rId43"/>
      <w:footerReference w:type="first" r:id="rId44"/>
      <w:type w:val="continuous"/>
      <w:pgSz w:w="11906" w:h="16838"/>
      <w:pgMar w:top="1440" w:right="1105" w:bottom="994" w:left="1500" w:header="288" w:footer="432"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4BFF0B" w14:textId="77777777" w:rsidR="00F220E6" w:rsidRDefault="00F220E6">
      <w:r>
        <w:separator/>
      </w:r>
    </w:p>
  </w:endnote>
  <w:endnote w:type="continuationSeparator" w:id="0">
    <w:p w14:paraId="0D61503F" w14:textId="77777777" w:rsidR="00F220E6" w:rsidRDefault="00F22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DFEPBM+TimesNewRoman">
    <w:charset w:val="00"/>
    <w:family w:val="roman"/>
    <w:pitch w:val="default"/>
  </w:font>
  <w:font w:name="PMingLiU">
    <w:altName w:val="新細明體"/>
    <w:panose1 w:val="02010601000101010101"/>
    <w:charset w:val="88"/>
    <w:family w:val="roman"/>
    <w:pitch w:val="variable"/>
    <w:sig w:usb0="A00002FF" w:usb1="28CFFCFA" w:usb2="00000016" w:usb3="00000000" w:csb0="00100001" w:csb1="00000000"/>
  </w:font>
  <w:font w:name="Comic Sans MS">
    <w:panose1 w:val="030F0702030302020204"/>
    <w:charset w:val="00"/>
    <w:family w:val="script"/>
    <w:pitch w:val="variable"/>
    <w:sig w:usb0="00000287" w:usb1="00000013" w:usb2="00000000" w:usb3="00000000" w:csb0="0000009F" w:csb1="00000000"/>
  </w:font>
  <w:font w:name="Batang">
    <w:altName w:val="Malgun Gothic Semilight"/>
    <w:panose1 w:val="02030600000101010101"/>
    <w:charset w:val="81"/>
    <w:family w:val="roman"/>
    <w:pitch w:val="variable"/>
    <w:sig w:usb0="00000000" w:usb1="69D77CFB" w:usb2="00000030" w:usb3="00000000" w:csb0="0008009F" w:csb1="00000000"/>
  </w:font>
  <w:font w:name="Normal">
    <w:panose1 w:val="00000000000000000000"/>
    <w:charset w:val="00"/>
    <w:family w:val="roman"/>
    <w:notTrueType/>
    <w:pitch w:val="default"/>
    <w:sig w:usb0="06079CD3" w:usb1="00009716" w:usb2="00000000" w:usb3="00000000" w:csb0="00000001" w:csb1="009E370C"/>
  </w:font>
  <w:font w:name="Liberation Serif">
    <w:altName w:val="Times New Roman"/>
    <w:charset w:val="00"/>
    <w:family w:val="roman"/>
    <w:pitch w:val="variable"/>
  </w:font>
  <w:font w:name="Noto Sans CJK SC Regular">
    <w:charset w:val="00"/>
    <w:family w:val="auto"/>
    <w:pitch w:val="variable"/>
  </w:font>
  <w:font w:name="FreeSans">
    <w:charset w:val="00"/>
    <w:family w:val="auto"/>
    <w:pitch w:val="variable"/>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Georgia, 'Times New Roman', Tim">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FE95A" w14:textId="77777777" w:rsidR="004C1E35" w:rsidRDefault="004C1E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3169E" w14:textId="77777777" w:rsidR="00B34FA8" w:rsidRDefault="00B34FA8">
    <w:pPr>
      <w:pStyle w:val="Footer"/>
      <w:tabs>
        <w:tab w:val="clear" w:pos="4320"/>
        <w:tab w:val="clear" w:pos="8640"/>
      </w:tabs>
      <w:jc w:val="center"/>
      <w:rPr>
        <w:sz w:val="18"/>
        <w:szCs w:val="18"/>
      </w:rPr>
    </w:pPr>
  </w:p>
  <w:p w14:paraId="43578D1B" w14:textId="495D3BC9" w:rsidR="00B34FA8" w:rsidRPr="00D547E6" w:rsidRDefault="00D547E6">
    <w:pPr>
      <w:pStyle w:val="BodyText"/>
      <w:pBdr>
        <w:top w:val="single" w:sz="4" w:space="1" w:color="000000"/>
        <w:left w:val="none" w:sz="0" w:space="0" w:color="000000"/>
        <w:bottom w:val="none" w:sz="0" w:space="0" w:color="000000"/>
        <w:right w:val="none" w:sz="0" w:space="0" w:color="000000"/>
      </w:pBdr>
      <w:tabs>
        <w:tab w:val="center" w:pos="5040"/>
        <w:tab w:val="right" w:pos="9893"/>
      </w:tabs>
      <w:rPr>
        <w:lang w:val="en-US"/>
      </w:rPr>
    </w:pPr>
    <w:r>
      <w:rPr>
        <w:lang w:val="en-US"/>
      </w:rPr>
      <w:t>MCU Build Setup</w:t>
    </w:r>
    <w:r w:rsidR="00B34FA8">
      <w:rPr>
        <w:rFonts w:eastAsia="Arial" w:cs="Arial"/>
      </w:rPr>
      <w:t xml:space="preserve">                     </w:t>
    </w:r>
    <w:r w:rsidR="00B34FA8">
      <w:t xml:space="preserve">eInfochips Ltd Confidential </w:t>
    </w:r>
    <w:r w:rsidR="00B34FA8">
      <w:rPr>
        <w:lang w:val="en-US"/>
      </w:rPr>
      <w:t xml:space="preserve">  </w:t>
    </w:r>
    <w:r w:rsidR="00B34FA8">
      <w:t xml:space="preserve">                     </w:t>
    </w:r>
    <w:r w:rsidR="00B34FA8">
      <w:rPr>
        <w:bCs/>
      </w:rPr>
      <w:t xml:space="preserve">Page </w:t>
    </w:r>
    <w:r w:rsidR="00B34FA8">
      <w:rPr>
        <w:bCs/>
      </w:rPr>
      <w:fldChar w:fldCharType="begin"/>
    </w:r>
    <w:r w:rsidR="00B34FA8">
      <w:rPr>
        <w:bCs/>
      </w:rPr>
      <w:instrText xml:space="preserve"> PAGE </w:instrText>
    </w:r>
    <w:r w:rsidR="00B34FA8">
      <w:rPr>
        <w:bCs/>
      </w:rPr>
      <w:fldChar w:fldCharType="separate"/>
    </w:r>
    <w:r w:rsidR="00163162">
      <w:rPr>
        <w:bCs/>
        <w:noProof/>
      </w:rPr>
      <w:t>3</w:t>
    </w:r>
    <w:r w:rsidR="00B34FA8">
      <w:rPr>
        <w:bCs/>
      </w:rPr>
      <w:fldChar w:fldCharType="end"/>
    </w:r>
    <w:r w:rsidR="00B34FA8">
      <w:rPr>
        <w:bCs/>
      </w:rPr>
      <w:t xml:space="preserve"> of </w:t>
    </w:r>
    <w:r w:rsidR="00B34FA8">
      <w:rPr>
        <w:bCs/>
      </w:rPr>
      <w:fldChar w:fldCharType="begin"/>
    </w:r>
    <w:r w:rsidR="00B34FA8">
      <w:rPr>
        <w:bCs/>
      </w:rPr>
      <w:instrText xml:space="preserve"> NUMPAGES \* ARABIC </w:instrText>
    </w:r>
    <w:r w:rsidR="00B34FA8">
      <w:rPr>
        <w:bCs/>
      </w:rPr>
      <w:fldChar w:fldCharType="separate"/>
    </w:r>
    <w:r w:rsidR="00163162">
      <w:rPr>
        <w:bCs/>
        <w:noProof/>
      </w:rPr>
      <w:t>27</w:t>
    </w:r>
    <w:r w:rsidR="00B34FA8">
      <w:rPr>
        <w:bCs/>
      </w:rPr>
      <w:fldChar w:fldCharType="end"/>
    </w:r>
  </w:p>
  <w:p w14:paraId="10CD1942" w14:textId="77777777" w:rsidR="00B34FA8" w:rsidRDefault="00B34F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84937" w14:textId="77777777" w:rsidR="004C1E35" w:rsidRDefault="004C1E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0FEDF" w14:textId="77777777" w:rsidR="00B34FA8" w:rsidRDefault="00B34FA8"/>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A967" w14:textId="77777777" w:rsidR="00B34FA8" w:rsidRDefault="00B34FA8">
    <w:pPr>
      <w:pStyle w:val="Footer"/>
      <w:tabs>
        <w:tab w:val="clear" w:pos="4320"/>
        <w:tab w:val="clear" w:pos="8640"/>
      </w:tabs>
      <w:jc w:val="center"/>
      <w:rPr>
        <w:sz w:val="18"/>
        <w:szCs w:val="18"/>
      </w:rPr>
    </w:pPr>
  </w:p>
  <w:p w14:paraId="2A1AA2A5" w14:textId="441ACCF7" w:rsidR="00B34FA8" w:rsidRDefault="005F3F8D">
    <w:pPr>
      <w:pStyle w:val="BodyText"/>
      <w:pBdr>
        <w:top w:val="single" w:sz="4" w:space="1" w:color="000000"/>
        <w:left w:val="none" w:sz="0" w:space="0" w:color="000000"/>
        <w:bottom w:val="none" w:sz="0" w:space="0" w:color="000000"/>
        <w:right w:val="none" w:sz="0" w:space="0" w:color="000000"/>
      </w:pBdr>
      <w:tabs>
        <w:tab w:val="center" w:pos="5040"/>
        <w:tab w:val="right" w:pos="9893"/>
      </w:tabs>
    </w:pPr>
    <w:r>
      <w:fldChar w:fldCharType="begin"/>
    </w:r>
    <w:r>
      <w:instrText xml:space="preserve"> TITLE  </w:instrText>
    </w:r>
    <w:r>
      <w:fldChar w:fldCharType="separate"/>
    </w:r>
    <w:r w:rsidR="003061A0">
      <w:rPr>
        <w:lang w:val="en-US"/>
      </w:rPr>
      <w:t>MC</w:t>
    </w:r>
    <w:r w:rsidR="003061A0">
      <w:t>U</w:t>
    </w:r>
    <w:r w:rsidR="003061A0">
      <w:rPr>
        <w:lang w:val="en-US"/>
      </w:rPr>
      <w:t xml:space="preserve"> </w:t>
    </w:r>
    <w:r w:rsidR="00593912">
      <w:rPr>
        <w:lang w:val="en-US"/>
      </w:rPr>
      <w:t xml:space="preserve">project </w:t>
    </w:r>
    <w:r w:rsidR="003061A0">
      <w:rPr>
        <w:lang w:val="en-US"/>
      </w:rPr>
      <w:t>Build Setup</w:t>
    </w:r>
    <w:r>
      <w:rPr>
        <w:lang w:val="en-US"/>
      </w:rPr>
      <w:fldChar w:fldCharType="end"/>
    </w:r>
    <w:r w:rsidR="00B34FA8">
      <w:t xml:space="preserve">           </w:t>
    </w:r>
    <w:r w:rsidR="00B34FA8">
      <w:rPr>
        <w:lang w:val="en-US"/>
      </w:rPr>
      <w:t xml:space="preserve">          </w:t>
    </w:r>
    <w:r w:rsidR="00B34FA8">
      <w:t xml:space="preserve">eInfochips Ltd Confidential               </w:t>
    </w:r>
    <w:r w:rsidR="00B34FA8">
      <w:rPr>
        <w:lang w:val="en-US"/>
      </w:rPr>
      <w:t xml:space="preserve">      </w:t>
    </w:r>
    <w:r w:rsidR="00B34FA8">
      <w:t xml:space="preserve">  </w:t>
    </w:r>
    <w:r w:rsidR="00B34FA8">
      <w:rPr>
        <w:bCs/>
      </w:rPr>
      <w:t xml:space="preserve">Page </w:t>
    </w:r>
    <w:r w:rsidR="00B34FA8">
      <w:rPr>
        <w:bCs/>
      </w:rPr>
      <w:fldChar w:fldCharType="begin"/>
    </w:r>
    <w:r w:rsidR="00B34FA8">
      <w:rPr>
        <w:bCs/>
      </w:rPr>
      <w:instrText xml:space="preserve"> PAGE </w:instrText>
    </w:r>
    <w:r w:rsidR="00B34FA8">
      <w:rPr>
        <w:bCs/>
      </w:rPr>
      <w:fldChar w:fldCharType="separate"/>
    </w:r>
    <w:r w:rsidR="00163162">
      <w:rPr>
        <w:bCs/>
        <w:noProof/>
      </w:rPr>
      <w:t>21</w:t>
    </w:r>
    <w:r w:rsidR="00B34FA8">
      <w:rPr>
        <w:bCs/>
      </w:rPr>
      <w:fldChar w:fldCharType="end"/>
    </w:r>
    <w:r w:rsidR="00B34FA8">
      <w:rPr>
        <w:bCs/>
      </w:rPr>
      <w:t xml:space="preserve"> of </w:t>
    </w:r>
    <w:r w:rsidR="00B34FA8">
      <w:rPr>
        <w:bCs/>
      </w:rPr>
      <w:fldChar w:fldCharType="begin"/>
    </w:r>
    <w:r w:rsidR="00B34FA8">
      <w:rPr>
        <w:bCs/>
      </w:rPr>
      <w:instrText xml:space="preserve"> NUMPAGES \* ARABIC </w:instrText>
    </w:r>
    <w:r w:rsidR="00B34FA8">
      <w:rPr>
        <w:bCs/>
      </w:rPr>
      <w:fldChar w:fldCharType="separate"/>
    </w:r>
    <w:r w:rsidR="00163162">
      <w:rPr>
        <w:bCs/>
        <w:noProof/>
      </w:rPr>
      <w:t>27</w:t>
    </w:r>
    <w:r w:rsidR="00B34FA8">
      <w:rPr>
        <w:bCs/>
      </w:rPr>
      <w:fldChar w:fldCharType="end"/>
    </w:r>
  </w:p>
  <w:p w14:paraId="5ADE5FB1" w14:textId="77777777" w:rsidR="00B34FA8" w:rsidRDefault="00B34FA8">
    <w:pPr>
      <w:pStyle w:val="Footer"/>
      <w:tabs>
        <w:tab w:val="clear" w:pos="4320"/>
        <w:tab w:val="clear" w:pos="8640"/>
        <w:tab w:val="left" w:pos="4836"/>
        <w:tab w:val="left" w:pos="5070"/>
        <w:tab w:val="right" w:pos="9672"/>
      </w:tabs>
    </w:pPr>
  </w:p>
  <w:p w14:paraId="2009FBA5" w14:textId="77777777" w:rsidR="00B34FA8" w:rsidRDefault="00B34FA8">
    <w:pPr>
      <w:pStyle w:val="Footer"/>
      <w:tabs>
        <w:tab w:val="clear" w:pos="4320"/>
        <w:tab w:val="clear" w:pos="8640"/>
        <w:tab w:val="left" w:pos="4836"/>
        <w:tab w:val="left" w:pos="5070"/>
        <w:tab w:val="right" w:pos="9672"/>
      </w:tabs>
      <w:jc w:val="center"/>
    </w:pPr>
    <w:r>
      <w:rPr>
        <w:rFonts w:eastAsia="Arial"/>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D54C1" w14:textId="77777777" w:rsidR="00B34FA8" w:rsidRDefault="00B34FA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CE7683" w14:textId="77777777" w:rsidR="00F220E6" w:rsidRDefault="00F220E6">
      <w:r>
        <w:separator/>
      </w:r>
    </w:p>
  </w:footnote>
  <w:footnote w:type="continuationSeparator" w:id="0">
    <w:p w14:paraId="47672B7C" w14:textId="77777777" w:rsidR="00F220E6" w:rsidRDefault="00F220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F8B03" w14:textId="77777777" w:rsidR="004C1E35" w:rsidRDefault="004C1E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C708A" w14:textId="77777777" w:rsidR="00B34FA8" w:rsidRDefault="00B34FA8">
    <w:pPr>
      <w:pStyle w:val="Header"/>
      <w:spacing w:before="0" w:after="0"/>
      <w:jc w:val="right"/>
      <w:rPr>
        <w:i/>
      </w:rPr>
    </w:pPr>
    <w:r>
      <w:rPr>
        <w:i/>
      </w:rPr>
      <w:t>Template Version: 2.1</w:t>
    </w:r>
  </w:p>
  <w:p w14:paraId="43A6004D" w14:textId="77777777" w:rsidR="00B34FA8" w:rsidRDefault="00B34FA8">
    <w:pPr>
      <w:pStyle w:val="Header"/>
      <w:ind w:left="0" w:firstLine="0"/>
      <w:rPr>
        <w:i/>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E6316" w14:textId="77777777" w:rsidR="00B34FA8" w:rsidRDefault="00B34FA8">
    <w:pPr>
      <w:pStyle w:val="Header"/>
      <w:spacing w:before="0" w:after="0"/>
      <w:jc w:val="right"/>
      <w:rPr>
        <w:i/>
      </w:rPr>
    </w:pPr>
    <w:r>
      <w:rPr>
        <w:i/>
      </w:rPr>
      <w:t>Template Version: 2.2</w:t>
    </w:r>
  </w:p>
  <w:p w14:paraId="077BF63F" w14:textId="77777777" w:rsidR="00B34FA8" w:rsidRDefault="00B34FA8">
    <w:pPr>
      <w:pStyle w:val="Header"/>
      <w:tabs>
        <w:tab w:val="clear" w:pos="432"/>
      </w:tabs>
      <w:ind w:left="0" w:firstLine="0"/>
      <w:rPr>
        <w:i/>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CF425" w14:textId="77777777" w:rsidR="00B34FA8" w:rsidRDefault="00B34FA8"/>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286A5" w14:textId="77777777" w:rsidR="00B34FA8" w:rsidRDefault="00B34FA8">
    <w:pPr>
      <w:pStyle w:val="Header"/>
      <w:spacing w:before="0" w:after="0"/>
      <w:jc w:val="right"/>
      <w:rPr>
        <w:i/>
      </w:rPr>
    </w:pPr>
    <w:r>
      <w:rPr>
        <w:i/>
      </w:rPr>
      <w:t>Template Version: 2.2</w:t>
    </w:r>
  </w:p>
  <w:p w14:paraId="17E46154" w14:textId="77777777" w:rsidR="00B34FA8" w:rsidRDefault="00B34FA8">
    <w:pPr>
      <w:pStyle w:val="Header"/>
      <w:rPr>
        <w:i/>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6BA63" w14:textId="77777777" w:rsidR="00B34FA8" w:rsidRDefault="00B34FA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
    <w:lvl w:ilvl="0">
      <w:start w:val="1"/>
      <w:numFmt w:val="bullet"/>
      <w:pStyle w:val="ListBullet"/>
      <w:lvlText w:val=""/>
      <w:lvlJc w:val="left"/>
      <w:pPr>
        <w:tabs>
          <w:tab w:val="num" w:pos="360"/>
        </w:tabs>
        <w:ind w:left="360" w:hanging="360"/>
      </w:pPr>
      <w:rPr>
        <w:rFonts w:ascii="Symbol" w:hAnsi="Symbol" w:cs="Symbol" w:hint="default"/>
      </w:rPr>
    </w:lvl>
  </w:abstractNum>
  <w:abstractNum w:abstractNumId="2" w15:restartNumberingAfterBreak="0">
    <w:nsid w:val="00000003"/>
    <w:multiLevelType w:val="multilevel"/>
    <w:tmpl w:val="00000003"/>
    <w:name w:val="WW8Num13"/>
    <w:lvl w:ilvl="0">
      <w:start w:val="1"/>
      <w:numFmt w:val="decimal"/>
      <w:pStyle w:val="ProcessHeading1"/>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b/>
        <w:sz w:val="28"/>
        <w:szCs w:val="28"/>
      </w:rPr>
    </w:lvl>
    <w:lvl w:ilvl="2">
      <w:start w:val="1"/>
      <w:numFmt w:val="decimal"/>
      <w:lvlText w:val="%1.%2.%3."/>
      <w:lvlJc w:val="left"/>
      <w:pPr>
        <w:tabs>
          <w:tab w:val="num" w:pos="1890"/>
        </w:tabs>
        <w:ind w:left="1674" w:hanging="504"/>
      </w:pPr>
      <w:rPr>
        <w:rFonts w:hint="default"/>
        <w:sz w:val="24"/>
        <w:szCs w:val="24"/>
      </w:rPr>
    </w:lvl>
    <w:lvl w:ilvl="3">
      <w:start w:val="1"/>
      <w:numFmt w:val="decimal"/>
      <w:lvlText w:val="%1.%2.%3.%4."/>
      <w:lvlJc w:val="left"/>
      <w:pPr>
        <w:tabs>
          <w:tab w:val="num" w:pos="2160"/>
        </w:tabs>
        <w:ind w:left="1728" w:hanging="648"/>
      </w:pPr>
      <w:rPr>
        <w:rFonts w:hint="default"/>
        <w:sz w:val="22"/>
        <w:szCs w:val="22"/>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00000004"/>
    <w:multiLevelType w:val="singleLevel"/>
    <w:tmpl w:val="00000004"/>
    <w:name w:val="WW8Num14"/>
    <w:lvl w:ilvl="0">
      <w:start w:val="1"/>
      <w:numFmt w:val="decimal"/>
      <w:lvlText w:val="%1)"/>
      <w:lvlJc w:val="left"/>
      <w:pPr>
        <w:tabs>
          <w:tab w:val="num" w:pos="0"/>
        </w:tabs>
        <w:ind w:left="720" w:hanging="360"/>
      </w:pPr>
      <w:rPr>
        <w:rFonts w:hint="default"/>
      </w:rPr>
    </w:lvl>
  </w:abstractNum>
  <w:abstractNum w:abstractNumId="4" w15:restartNumberingAfterBreak="0">
    <w:nsid w:val="00000005"/>
    <w:multiLevelType w:val="singleLevel"/>
    <w:tmpl w:val="00000005"/>
    <w:name w:val="WW8Num16"/>
    <w:lvl w:ilvl="0">
      <w:start w:val="1"/>
      <w:numFmt w:val="decimal"/>
      <w:lvlText w:val="%1)"/>
      <w:lvlJc w:val="left"/>
      <w:pPr>
        <w:tabs>
          <w:tab w:val="num" w:pos="0"/>
        </w:tabs>
        <w:ind w:left="720" w:hanging="360"/>
      </w:pPr>
      <w:rPr>
        <w:rFonts w:cs="Arial" w:hint="default"/>
        <w:lang w:val="en-US"/>
      </w:rPr>
    </w:lvl>
  </w:abstractNum>
  <w:abstractNum w:abstractNumId="5" w15:restartNumberingAfterBreak="0">
    <w:nsid w:val="00000006"/>
    <w:multiLevelType w:val="singleLevel"/>
    <w:tmpl w:val="00000006"/>
    <w:name w:val="WW8Num17"/>
    <w:lvl w:ilvl="0">
      <w:start w:val="1"/>
      <w:numFmt w:val="bullet"/>
      <w:lvlText w:val=""/>
      <w:lvlJc w:val="left"/>
      <w:pPr>
        <w:tabs>
          <w:tab w:val="num" w:pos="0"/>
        </w:tabs>
        <w:ind w:left="720" w:hanging="360"/>
      </w:pPr>
      <w:rPr>
        <w:rFonts w:ascii="Wingdings" w:hAnsi="Wingdings" w:cs="Wingdings" w:hint="default"/>
        <w:color w:val="548DD4"/>
      </w:rPr>
    </w:lvl>
  </w:abstractNum>
  <w:abstractNum w:abstractNumId="6" w15:restartNumberingAfterBreak="0">
    <w:nsid w:val="00000007"/>
    <w:multiLevelType w:val="singleLevel"/>
    <w:tmpl w:val="00000007"/>
    <w:name w:val="WW8Num18"/>
    <w:lvl w:ilvl="0">
      <w:start w:val="1"/>
      <w:numFmt w:val="decimal"/>
      <w:lvlText w:val="%1)"/>
      <w:lvlJc w:val="left"/>
      <w:pPr>
        <w:tabs>
          <w:tab w:val="num" w:pos="0"/>
        </w:tabs>
        <w:ind w:left="720" w:hanging="360"/>
      </w:pPr>
      <w:rPr>
        <w:rFonts w:hint="default"/>
      </w:rPr>
    </w:lvl>
  </w:abstractNum>
  <w:abstractNum w:abstractNumId="7" w15:restartNumberingAfterBreak="0">
    <w:nsid w:val="00000008"/>
    <w:multiLevelType w:val="singleLevel"/>
    <w:tmpl w:val="00000008"/>
    <w:name w:val="WW8Num19"/>
    <w:lvl w:ilvl="0">
      <w:start w:val="1"/>
      <w:numFmt w:val="decimal"/>
      <w:lvlText w:val="%1."/>
      <w:lvlJc w:val="left"/>
      <w:pPr>
        <w:tabs>
          <w:tab w:val="num" w:pos="0"/>
        </w:tabs>
        <w:ind w:left="1008" w:hanging="360"/>
      </w:pPr>
      <w:rPr>
        <w:rFonts w:hint="default"/>
        <w:i/>
      </w:rPr>
    </w:lvl>
  </w:abstractNum>
  <w:abstractNum w:abstractNumId="8" w15:restartNumberingAfterBreak="0">
    <w:nsid w:val="00000009"/>
    <w:multiLevelType w:val="singleLevel"/>
    <w:tmpl w:val="00000009"/>
    <w:name w:val="WW8Num24"/>
    <w:lvl w:ilvl="0">
      <w:start w:val="1"/>
      <w:numFmt w:val="bullet"/>
      <w:lvlText w:val=""/>
      <w:lvlJc w:val="left"/>
      <w:pPr>
        <w:tabs>
          <w:tab w:val="num" w:pos="1008"/>
        </w:tabs>
        <w:ind w:left="720" w:hanging="360"/>
      </w:pPr>
      <w:rPr>
        <w:rFonts w:ascii="Symbol" w:hAnsi="Symbol" w:cs="Symbol" w:hint="default"/>
      </w:rPr>
    </w:lvl>
  </w:abstractNum>
  <w:abstractNum w:abstractNumId="9" w15:restartNumberingAfterBreak="0">
    <w:nsid w:val="0000000A"/>
    <w:multiLevelType w:val="singleLevel"/>
    <w:tmpl w:val="0000000A"/>
    <w:name w:val="WW8Num25"/>
    <w:lvl w:ilvl="0">
      <w:start w:val="1"/>
      <w:numFmt w:val="bullet"/>
      <w:lvlText w:val=""/>
      <w:lvlJc w:val="left"/>
      <w:pPr>
        <w:tabs>
          <w:tab w:val="num" w:pos="1008"/>
        </w:tabs>
        <w:ind w:left="720" w:hanging="360"/>
      </w:pPr>
      <w:rPr>
        <w:rFonts w:ascii="Symbol" w:hAnsi="Symbol" w:cs="Symbol" w:hint="default"/>
      </w:rPr>
    </w:lvl>
  </w:abstractNum>
  <w:abstractNum w:abstractNumId="10" w15:restartNumberingAfterBreak="0">
    <w:nsid w:val="0000000B"/>
    <w:multiLevelType w:val="singleLevel"/>
    <w:tmpl w:val="0000000B"/>
    <w:name w:val="WW8Num27"/>
    <w:lvl w:ilvl="0">
      <w:start w:val="9"/>
      <w:numFmt w:val="bullet"/>
      <w:lvlText w:val="-"/>
      <w:lvlJc w:val="left"/>
      <w:pPr>
        <w:tabs>
          <w:tab w:val="num" w:pos="0"/>
        </w:tabs>
        <w:ind w:left="360" w:hanging="360"/>
      </w:pPr>
      <w:rPr>
        <w:rFonts w:ascii="Arial" w:hAnsi="Arial" w:cs="Arial" w:hint="default"/>
      </w:rPr>
    </w:lvl>
  </w:abstractNum>
  <w:abstractNum w:abstractNumId="11" w15:restartNumberingAfterBreak="0">
    <w:nsid w:val="0000000C"/>
    <w:multiLevelType w:val="singleLevel"/>
    <w:tmpl w:val="0000000C"/>
    <w:name w:val="WW8Num29"/>
    <w:lvl w:ilvl="0">
      <w:start w:val="1"/>
      <w:numFmt w:val="decimal"/>
      <w:lvlText w:val="%1)"/>
      <w:lvlJc w:val="left"/>
      <w:pPr>
        <w:tabs>
          <w:tab w:val="num" w:pos="0"/>
        </w:tabs>
        <w:ind w:left="720" w:hanging="360"/>
      </w:pPr>
      <w:rPr>
        <w:rFonts w:hint="default"/>
      </w:rPr>
    </w:lvl>
  </w:abstractNum>
  <w:abstractNum w:abstractNumId="12" w15:restartNumberingAfterBreak="0">
    <w:nsid w:val="0000000D"/>
    <w:multiLevelType w:val="singleLevel"/>
    <w:tmpl w:val="0000000D"/>
    <w:name w:val="WW8Num30"/>
    <w:lvl w:ilvl="0">
      <w:start w:val="1"/>
      <w:numFmt w:val="decimal"/>
      <w:lvlText w:val="%1)"/>
      <w:lvlJc w:val="left"/>
      <w:pPr>
        <w:tabs>
          <w:tab w:val="num" w:pos="0"/>
        </w:tabs>
        <w:ind w:left="720" w:hanging="360"/>
      </w:pPr>
      <w:rPr>
        <w:rFonts w:hint="default"/>
        <w:lang w:val="en-US"/>
      </w:rPr>
    </w:lvl>
  </w:abstractNum>
  <w:abstractNum w:abstractNumId="13" w15:restartNumberingAfterBreak="0">
    <w:nsid w:val="0000000E"/>
    <w:multiLevelType w:val="multilevel"/>
    <w:tmpl w:val="0000000E"/>
    <w:name w:val="WW8Num31"/>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4" w15:restartNumberingAfterBreak="0">
    <w:nsid w:val="0000000F"/>
    <w:multiLevelType w:val="singleLevel"/>
    <w:tmpl w:val="0000000F"/>
    <w:name w:val="WW8Num33"/>
    <w:lvl w:ilvl="0">
      <w:start w:val="1"/>
      <w:numFmt w:val="bullet"/>
      <w:lvlText w:val=""/>
      <w:lvlJc w:val="left"/>
      <w:pPr>
        <w:tabs>
          <w:tab w:val="num" w:pos="1008"/>
        </w:tabs>
        <w:ind w:left="720" w:hanging="360"/>
      </w:pPr>
      <w:rPr>
        <w:rFonts w:ascii="Symbol" w:hAnsi="Symbol" w:cs="Symbol" w:hint="default"/>
      </w:rPr>
    </w:lvl>
  </w:abstractNum>
  <w:abstractNum w:abstractNumId="15" w15:restartNumberingAfterBreak="0">
    <w:nsid w:val="00000010"/>
    <w:multiLevelType w:val="singleLevel"/>
    <w:tmpl w:val="00000010"/>
    <w:name w:val="WW8Num34"/>
    <w:lvl w:ilvl="0">
      <w:start w:val="1"/>
      <w:numFmt w:val="decimal"/>
      <w:lvlText w:val="%1)"/>
      <w:lvlJc w:val="left"/>
      <w:pPr>
        <w:tabs>
          <w:tab w:val="num" w:pos="0"/>
        </w:tabs>
        <w:ind w:left="720" w:hanging="360"/>
      </w:pPr>
      <w:rPr>
        <w:rFonts w:hint="default"/>
      </w:rPr>
    </w:lvl>
  </w:abstractNum>
  <w:abstractNum w:abstractNumId="16" w15:restartNumberingAfterBreak="0">
    <w:nsid w:val="00000011"/>
    <w:multiLevelType w:val="multilevel"/>
    <w:tmpl w:val="00000011"/>
    <w:name w:val="WW8Num36"/>
    <w:lvl w:ilvl="0">
      <w:start w:val="1"/>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lang w:val="en-U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00000012"/>
    <w:multiLevelType w:val="singleLevel"/>
    <w:tmpl w:val="00000012"/>
    <w:name w:val="WW8Num38"/>
    <w:lvl w:ilvl="0">
      <w:start w:val="1"/>
      <w:numFmt w:val="bullet"/>
      <w:lvlText w:val=""/>
      <w:lvlJc w:val="left"/>
      <w:pPr>
        <w:tabs>
          <w:tab w:val="num" w:pos="1008"/>
        </w:tabs>
        <w:ind w:left="720" w:hanging="360"/>
      </w:pPr>
      <w:rPr>
        <w:rFonts w:ascii="Symbol" w:hAnsi="Symbol" w:cs="Symbol" w:hint="default"/>
      </w:rPr>
    </w:lvl>
  </w:abstractNum>
  <w:abstractNum w:abstractNumId="18" w15:restartNumberingAfterBreak="0">
    <w:nsid w:val="00000013"/>
    <w:multiLevelType w:val="singleLevel"/>
    <w:tmpl w:val="00000013"/>
    <w:name w:val="WW8Num39"/>
    <w:lvl w:ilvl="0">
      <w:numFmt w:val="bullet"/>
      <w:lvlText w:val="-"/>
      <w:lvlJc w:val="left"/>
      <w:pPr>
        <w:tabs>
          <w:tab w:val="num" w:pos="0"/>
        </w:tabs>
        <w:ind w:left="1365" w:hanging="360"/>
      </w:pPr>
      <w:rPr>
        <w:rFonts w:ascii="Arial" w:hAnsi="Arial" w:cs="Arial" w:hint="default"/>
        <w:color w:val="auto"/>
        <w:lang w:val="en-US"/>
      </w:rPr>
    </w:lvl>
  </w:abstractNum>
  <w:abstractNum w:abstractNumId="19" w15:restartNumberingAfterBreak="0">
    <w:nsid w:val="00000014"/>
    <w:multiLevelType w:val="multilevel"/>
    <w:tmpl w:val="1CA6625C"/>
    <w:lvl w:ilvl="0">
      <w:start w:val="1"/>
      <w:numFmt w:val="decimal"/>
      <w:pStyle w:val="Heading1"/>
      <w:lvlText w:val="%1"/>
      <w:lvlJc w:val="left"/>
      <w:pPr>
        <w:tabs>
          <w:tab w:val="num" w:pos="432"/>
        </w:tabs>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02BC26AA"/>
    <w:multiLevelType w:val="hybridMultilevel"/>
    <w:tmpl w:val="E15C3A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3F62721"/>
    <w:multiLevelType w:val="hybridMultilevel"/>
    <w:tmpl w:val="DB6A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43A5B5D"/>
    <w:multiLevelType w:val="hybridMultilevel"/>
    <w:tmpl w:val="5A82BC10"/>
    <w:lvl w:ilvl="0" w:tplc="4AFE8178">
      <w:start w:val="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C57935"/>
    <w:multiLevelType w:val="hybridMultilevel"/>
    <w:tmpl w:val="7ADCE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5DE5296"/>
    <w:multiLevelType w:val="hybridMultilevel"/>
    <w:tmpl w:val="0450B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8FA0316"/>
    <w:multiLevelType w:val="multilevel"/>
    <w:tmpl w:val="1B54CE66"/>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17E27316"/>
    <w:multiLevelType w:val="hybridMultilevel"/>
    <w:tmpl w:val="C40A5C3A"/>
    <w:lvl w:ilvl="0" w:tplc="C08C4BB4">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92D7662"/>
    <w:multiLevelType w:val="hybridMultilevel"/>
    <w:tmpl w:val="C43835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9A17DFB"/>
    <w:multiLevelType w:val="hybridMultilevel"/>
    <w:tmpl w:val="DA661628"/>
    <w:lvl w:ilvl="0" w:tplc="4AFE8178">
      <w:start w:val="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9DA68DC"/>
    <w:multiLevelType w:val="hybridMultilevel"/>
    <w:tmpl w:val="2BA0FEEE"/>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0" w15:restartNumberingAfterBreak="0">
    <w:nsid w:val="1EC1767A"/>
    <w:multiLevelType w:val="hybridMultilevel"/>
    <w:tmpl w:val="32E03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EEF65E3"/>
    <w:multiLevelType w:val="hybridMultilevel"/>
    <w:tmpl w:val="632AA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EF565AE"/>
    <w:multiLevelType w:val="hybridMultilevel"/>
    <w:tmpl w:val="04DE2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B73696"/>
    <w:multiLevelType w:val="hybridMultilevel"/>
    <w:tmpl w:val="6226E85E"/>
    <w:lvl w:ilvl="0" w:tplc="7D42E6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5457441"/>
    <w:multiLevelType w:val="hybridMultilevel"/>
    <w:tmpl w:val="55ECCA18"/>
    <w:lvl w:ilvl="0" w:tplc="0B366E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5F61864"/>
    <w:multiLevelType w:val="hybridMultilevel"/>
    <w:tmpl w:val="88B4C5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99855BC"/>
    <w:multiLevelType w:val="hybridMultilevel"/>
    <w:tmpl w:val="6764FEAC"/>
    <w:lvl w:ilvl="0" w:tplc="04D6089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785711"/>
    <w:multiLevelType w:val="hybridMultilevel"/>
    <w:tmpl w:val="31F01B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BD4D32"/>
    <w:multiLevelType w:val="hybridMultilevel"/>
    <w:tmpl w:val="93DA8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2243EBD"/>
    <w:multiLevelType w:val="hybridMultilevel"/>
    <w:tmpl w:val="3A0A0D02"/>
    <w:lvl w:ilvl="0" w:tplc="4AFE8178">
      <w:start w:val="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24370A9"/>
    <w:multiLevelType w:val="hybridMultilevel"/>
    <w:tmpl w:val="6550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2B04ADF"/>
    <w:multiLevelType w:val="hybridMultilevel"/>
    <w:tmpl w:val="321CD206"/>
    <w:lvl w:ilvl="0" w:tplc="4AFE8178">
      <w:start w:val="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8E51D4"/>
    <w:multiLevelType w:val="hybridMultilevel"/>
    <w:tmpl w:val="D7882734"/>
    <w:lvl w:ilvl="0" w:tplc="8E66789E">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9A113BE"/>
    <w:multiLevelType w:val="hybridMultilevel"/>
    <w:tmpl w:val="D1C62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311D9A"/>
    <w:multiLevelType w:val="hybridMultilevel"/>
    <w:tmpl w:val="C38A0F4C"/>
    <w:lvl w:ilvl="0" w:tplc="E898C868">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7F4186C"/>
    <w:multiLevelType w:val="hybridMultilevel"/>
    <w:tmpl w:val="4FCA5AB0"/>
    <w:lvl w:ilvl="0" w:tplc="4AFE8178">
      <w:start w:val="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EB1AE6"/>
    <w:multiLevelType w:val="hybridMultilevel"/>
    <w:tmpl w:val="CF44E688"/>
    <w:lvl w:ilvl="0" w:tplc="C08C4BB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6607C9"/>
    <w:multiLevelType w:val="multilevel"/>
    <w:tmpl w:val="00000011"/>
    <w:lvl w:ilvl="0">
      <w:start w:val="1"/>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lang w:val="en-U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15:restartNumberingAfterBreak="0">
    <w:nsid w:val="54E64A3E"/>
    <w:multiLevelType w:val="multilevel"/>
    <w:tmpl w:val="EEAA7E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9" w15:restartNumberingAfterBreak="0">
    <w:nsid w:val="551D0F61"/>
    <w:multiLevelType w:val="hybridMultilevel"/>
    <w:tmpl w:val="8E7A735C"/>
    <w:lvl w:ilvl="0" w:tplc="015C9F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767E3F"/>
    <w:multiLevelType w:val="multilevel"/>
    <w:tmpl w:val="200246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1" w15:restartNumberingAfterBreak="0">
    <w:nsid w:val="5D28106C"/>
    <w:multiLevelType w:val="hybridMultilevel"/>
    <w:tmpl w:val="6B647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DF76EE"/>
    <w:multiLevelType w:val="hybridMultilevel"/>
    <w:tmpl w:val="921A6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F7382A"/>
    <w:multiLevelType w:val="hybridMultilevel"/>
    <w:tmpl w:val="8CFAE3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D34542"/>
    <w:multiLevelType w:val="hybridMultilevel"/>
    <w:tmpl w:val="EBEA168A"/>
    <w:lvl w:ilvl="0" w:tplc="9704F0C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8E48E2"/>
    <w:multiLevelType w:val="multilevel"/>
    <w:tmpl w:val="B28AD44A"/>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D3670EC"/>
    <w:multiLevelType w:val="hybridMultilevel"/>
    <w:tmpl w:val="7EBA3D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7F0F75"/>
    <w:multiLevelType w:val="hybridMultilevel"/>
    <w:tmpl w:val="6A9C6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CA5A1A"/>
    <w:multiLevelType w:val="multilevel"/>
    <w:tmpl w:val="DC8C9BF6"/>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8F36458"/>
    <w:multiLevelType w:val="hybridMultilevel"/>
    <w:tmpl w:val="96BE8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A694EFD"/>
    <w:multiLevelType w:val="multilevel"/>
    <w:tmpl w:val="F93E76C8"/>
    <w:lvl w:ilvl="0">
      <w:numFmt w:val="bullet"/>
      <w:lvlText w:val="•"/>
      <w:lvlJc w:val="left"/>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num w:numId="1">
    <w:abstractNumId w:val="0"/>
  </w:num>
  <w:num w:numId="2">
    <w:abstractNumId w:val="1"/>
  </w:num>
  <w:num w:numId="3">
    <w:abstractNumId w:val="2"/>
  </w:num>
  <w:num w:numId="4">
    <w:abstractNumId w:val="6"/>
  </w:num>
  <w:num w:numId="5">
    <w:abstractNumId w:val="11"/>
  </w:num>
  <w:num w:numId="6">
    <w:abstractNumId w:val="19"/>
  </w:num>
  <w:num w:numId="7">
    <w:abstractNumId w:val="47"/>
  </w:num>
  <w:num w:numId="8">
    <w:abstractNumId w:val="35"/>
  </w:num>
  <w:num w:numId="9">
    <w:abstractNumId w:val="22"/>
  </w:num>
  <w:num w:numId="10">
    <w:abstractNumId w:val="52"/>
  </w:num>
  <w:num w:numId="11">
    <w:abstractNumId w:val="57"/>
  </w:num>
  <w:num w:numId="12">
    <w:abstractNumId w:val="45"/>
  </w:num>
  <w:num w:numId="13">
    <w:abstractNumId w:val="41"/>
  </w:num>
  <w:num w:numId="14">
    <w:abstractNumId w:val="28"/>
  </w:num>
  <w:num w:numId="15">
    <w:abstractNumId w:val="39"/>
  </w:num>
  <w:num w:numId="16">
    <w:abstractNumId w:val="38"/>
  </w:num>
  <w:num w:numId="17">
    <w:abstractNumId w:val="32"/>
  </w:num>
  <w:num w:numId="18">
    <w:abstractNumId w:val="23"/>
  </w:num>
  <w:num w:numId="19">
    <w:abstractNumId w:val="59"/>
  </w:num>
  <w:num w:numId="20">
    <w:abstractNumId w:val="56"/>
  </w:num>
  <w:num w:numId="21">
    <w:abstractNumId w:val="44"/>
  </w:num>
  <w:num w:numId="22">
    <w:abstractNumId w:val="42"/>
  </w:num>
  <w:num w:numId="23">
    <w:abstractNumId w:val="19"/>
  </w:num>
  <w:num w:numId="24">
    <w:abstractNumId w:val="25"/>
  </w:num>
  <w:num w:numId="25">
    <w:abstractNumId w:val="58"/>
  </w:num>
  <w:num w:numId="26">
    <w:abstractNumId w:val="55"/>
  </w:num>
  <w:num w:numId="27">
    <w:abstractNumId w:val="37"/>
  </w:num>
  <w:num w:numId="28">
    <w:abstractNumId w:val="31"/>
  </w:num>
  <w:num w:numId="29">
    <w:abstractNumId w:val="49"/>
  </w:num>
  <w:num w:numId="30">
    <w:abstractNumId w:val="53"/>
  </w:num>
  <w:num w:numId="31">
    <w:abstractNumId w:val="20"/>
  </w:num>
  <w:num w:numId="32">
    <w:abstractNumId w:val="50"/>
  </w:num>
  <w:num w:numId="33">
    <w:abstractNumId w:val="33"/>
  </w:num>
  <w:num w:numId="34">
    <w:abstractNumId w:val="30"/>
  </w:num>
  <w:num w:numId="35">
    <w:abstractNumId w:val="24"/>
  </w:num>
  <w:num w:numId="36">
    <w:abstractNumId w:val="60"/>
  </w:num>
  <w:num w:numId="37">
    <w:abstractNumId w:val="48"/>
  </w:num>
  <w:num w:numId="38">
    <w:abstractNumId w:val="27"/>
  </w:num>
  <w:num w:numId="39">
    <w:abstractNumId w:val="40"/>
  </w:num>
  <w:num w:numId="40">
    <w:abstractNumId w:val="51"/>
  </w:num>
  <w:num w:numId="41">
    <w:abstractNumId w:val="21"/>
  </w:num>
  <w:num w:numId="42">
    <w:abstractNumId w:val="34"/>
  </w:num>
  <w:num w:numId="43">
    <w:abstractNumId w:val="19"/>
  </w:num>
  <w:num w:numId="44">
    <w:abstractNumId w:val="43"/>
  </w:num>
  <w:num w:numId="45">
    <w:abstractNumId w:val="36"/>
  </w:num>
  <w:num w:numId="46">
    <w:abstractNumId w:val="46"/>
  </w:num>
  <w:num w:numId="47">
    <w:abstractNumId w:val="19"/>
  </w:num>
  <w:num w:numId="48">
    <w:abstractNumId w:val="19"/>
  </w:num>
  <w:num w:numId="49">
    <w:abstractNumId w:val="19"/>
  </w:num>
  <w:num w:numId="50">
    <w:abstractNumId w:val="26"/>
  </w:num>
  <w:num w:numId="51">
    <w:abstractNumId w:val="29"/>
  </w:num>
  <w:num w:numId="52">
    <w:abstractNumId w:val="54"/>
  </w:num>
  <w:num w:numId="53">
    <w:abstractNumId w:val="19"/>
  </w:num>
  <w:num w:numId="54">
    <w:abstractNumId w:val="1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10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AD9"/>
    <w:rsid w:val="00000E9B"/>
    <w:rsid w:val="0000119F"/>
    <w:rsid w:val="00007BAD"/>
    <w:rsid w:val="0001347A"/>
    <w:rsid w:val="000147EB"/>
    <w:rsid w:val="00015264"/>
    <w:rsid w:val="00015634"/>
    <w:rsid w:val="00020C22"/>
    <w:rsid w:val="000237E8"/>
    <w:rsid w:val="00024422"/>
    <w:rsid w:val="0002512E"/>
    <w:rsid w:val="00025FB5"/>
    <w:rsid w:val="00036634"/>
    <w:rsid w:val="000370D1"/>
    <w:rsid w:val="000372F9"/>
    <w:rsid w:val="0003796D"/>
    <w:rsid w:val="00040F1E"/>
    <w:rsid w:val="0004126D"/>
    <w:rsid w:val="00042365"/>
    <w:rsid w:val="00042828"/>
    <w:rsid w:val="00045B23"/>
    <w:rsid w:val="000513F0"/>
    <w:rsid w:val="00051934"/>
    <w:rsid w:val="00052AE7"/>
    <w:rsid w:val="0005789F"/>
    <w:rsid w:val="000608EC"/>
    <w:rsid w:val="00061606"/>
    <w:rsid w:val="0006358D"/>
    <w:rsid w:val="00063B5C"/>
    <w:rsid w:val="00064237"/>
    <w:rsid w:val="0006617C"/>
    <w:rsid w:val="00070351"/>
    <w:rsid w:val="00070B25"/>
    <w:rsid w:val="00072C02"/>
    <w:rsid w:val="000733B6"/>
    <w:rsid w:val="000745C1"/>
    <w:rsid w:val="00074A54"/>
    <w:rsid w:val="000760EE"/>
    <w:rsid w:val="000827F6"/>
    <w:rsid w:val="00085715"/>
    <w:rsid w:val="00085FAB"/>
    <w:rsid w:val="00091312"/>
    <w:rsid w:val="00091392"/>
    <w:rsid w:val="000926B6"/>
    <w:rsid w:val="00093D31"/>
    <w:rsid w:val="00095362"/>
    <w:rsid w:val="000A03E6"/>
    <w:rsid w:val="000A073F"/>
    <w:rsid w:val="000A2A61"/>
    <w:rsid w:val="000A512C"/>
    <w:rsid w:val="000A51AC"/>
    <w:rsid w:val="000A5B57"/>
    <w:rsid w:val="000B0B7F"/>
    <w:rsid w:val="000B161A"/>
    <w:rsid w:val="000B420E"/>
    <w:rsid w:val="000B5355"/>
    <w:rsid w:val="000B64E5"/>
    <w:rsid w:val="000B7DA3"/>
    <w:rsid w:val="000C2DE1"/>
    <w:rsid w:val="000C2FC8"/>
    <w:rsid w:val="000C3E64"/>
    <w:rsid w:val="000C4E95"/>
    <w:rsid w:val="000C70A7"/>
    <w:rsid w:val="000D182A"/>
    <w:rsid w:val="000D1FE0"/>
    <w:rsid w:val="000D292A"/>
    <w:rsid w:val="000D5B76"/>
    <w:rsid w:val="000D6EC5"/>
    <w:rsid w:val="000E10AE"/>
    <w:rsid w:val="000E10FF"/>
    <w:rsid w:val="000E1DC5"/>
    <w:rsid w:val="000E2150"/>
    <w:rsid w:val="000E4108"/>
    <w:rsid w:val="000E46E1"/>
    <w:rsid w:val="000E46F2"/>
    <w:rsid w:val="000E6C9E"/>
    <w:rsid w:val="000F02E6"/>
    <w:rsid w:val="000F0A19"/>
    <w:rsid w:val="000F1FFD"/>
    <w:rsid w:val="000F2355"/>
    <w:rsid w:val="000F39A4"/>
    <w:rsid w:val="000F4690"/>
    <w:rsid w:val="0010192A"/>
    <w:rsid w:val="00102992"/>
    <w:rsid w:val="00103965"/>
    <w:rsid w:val="00103B3C"/>
    <w:rsid w:val="001051F4"/>
    <w:rsid w:val="0010729F"/>
    <w:rsid w:val="00107315"/>
    <w:rsid w:val="00111200"/>
    <w:rsid w:val="00112896"/>
    <w:rsid w:val="00113969"/>
    <w:rsid w:val="00116F3B"/>
    <w:rsid w:val="001201AA"/>
    <w:rsid w:val="00121CAE"/>
    <w:rsid w:val="001223C4"/>
    <w:rsid w:val="00123472"/>
    <w:rsid w:val="00124A31"/>
    <w:rsid w:val="00124C6B"/>
    <w:rsid w:val="001304A6"/>
    <w:rsid w:val="0013313E"/>
    <w:rsid w:val="00133451"/>
    <w:rsid w:val="00133D7C"/>
    <w:rsid w:val="00133DB2"/>
    <w:rsid w:val="00135943"/>
    <w:rsid w:val="0013785B"/>
    <w:rsid w:val="00143BCA"/>
    <w:rsid w:val="00144B08"/>
    <w:rsid w:val="00147651"/>
    <w:rsid w:val="001563F9"/>
    <w:rsid w:val="00156E1C"/>
    <w:rsid w:val="00161662"/>
    <w:rsid w:val="001624E9"/>
    <w:rsid w:val="00163162"/>
    <w:rsid w:val="00163E79"/>
    <w:rsid w:val="00163EEC"/>
    <w:rsid w:val="001645FA"/>
    <w:rsid w:val="00164736"/>
    <w:rsid w:val="0016681C"/>
    <w:rsid w:val="001728B3"/>
    <w:rsid w:val="00172A4D"/>
    <w:rsid w:val="00172F50"/>
    <w:rsid w:val="00173C30"/>
    <w:rsid w:val="0017480E"/>
    <w:rsid w:val="00176594"/>
    <w:rsid w:val="00177385"/>
    <w:rsid w:val="00177E48"/>
    <w:rsid w:val="00180DD2"/>
    <w:rsid w:val="001813D0"/>
    <w:rsid w:val="001814ED"/>
    <w:rsid w:val="00182514"/>
    <w:rsid w:val="00182548"/>
    <w:rsid w:val="001830D2"/>
    <w:rsid w:val="0018499B"/>
    <w:rsid w:val="00184EFC"/>
    <w:rsid w:val="001861D1"/>
    <w:rsid w:val="0018639C"/>
    <w:rsid w:val="00187685"/>
    <w:rsid w:val="00190C04"/>
    <w:rsid w:val="0019147C"/>
    <w:rsid w:val="001921F7"/>
    <w:rsid w:val="0019642B"/>
    <w:rsid w:val="0019642C"/>
    <w:rsid w:val="001A041E"/>
    <w:rsid w:val="001A0671"/>
    <w:rsid w:val="001A142E"/>
    <w:rsid w:val="001A149E"/>
    <w:rsid w:val="001A223C"/>
    <w:rsid w:val="001A2B2C"/>
    <w:rsid w:val="001A3ACE"/>
    <w:rsid w:val="001A41D0"/>
    <w:rsid w:val="001A495C"/>
    <w:rsid w:val="001A5909"/>
    <w:rsid w:val="001A5E05"/>
    <w:rsid w:val="001A70EB"/>
    <w:rsid w:val="001B2075"/>
    <w:rsid w:val="001B2843"/>
    <w:rsid w:val="001B2B15"/>
    <w:rsid w:val="001B3AA4"/>
    <w:rsid w:val="001B62D3"/>
    <w:rsid w:val="001B7737"/>
    <w:rsid w:val="001B7968"/>
    <w:rsid w:val="001C6161"/>
    <w:rsid w:val="001C6D74"/>
    <w:rsid w:val="001C7A73"/>
    <w:rsid w:val="001D41A9"/>
    <w:rsid w:val="001D5E9D"/>
    <w:rsid w:val="001D6049"/>
    <w:rsid w:val="001E6950"/>
    <w:rsid w:val="001F345E"/>
    <w:rsid w:val="001F4999"/>
    <w:rsid w:val="001F5ED8"/>
    <w:rsid w:val="001F7280"/>
    <w:rsid w:val="0020111D"/>
    <w:rsid w:val="00202CD9"/>
    <w:rsid w:val="002046C6"/>
    <w:rsid w:val="00207ED0"/>
    <w:rsid w:val="00210269"/>
    <w:rsid w:val="002103A4"/>
    <w:rsid w:val="00216769"/>
    <w:rsid w:val="00222CC0"/>
    <w:rsid w:val="00223E6E"/>
    <w:rsid w:val="00225CCB"/>
    <w:rsid w:val="0022637F"/>
    <w:rsid w:val="00227303"/>
    <w:rsid w:val="00230A11"/>
    <w:rsid w:val="002318CD"/>
    <w:rsid w:val="0023497B"/>
    <w:rsid w:val="00234E33"/>
    <w:rsid w:val="00237E1E"/>
    <w:rsid w:val="002424EE"/>
    <w:rsid w:val="002426A4"/>
    <w:rsid w:val="002433AD"/>
    <w:rsid w:val="0024405C"/>
    <w:rsid w:val="00244099"/>
    <w:rsid w:val="00244DCF"/>
    <w:rsid w:val="002458B5"/>
    <w:rsid w:val="002469E8"/>
    <w:rsid w:val="00251200"/>
    <w:rsid w:val="00256613"/>
    <w:rsid w:val="0026081F"/>
    <w:rsid w:val="00264C98"/>
    <w:rsid w:val="00265C54"/>
    <w:rsid w:val="00266A13"/>
    <w:rsid w:val="00266F52"/>
    <w:rsid w:val="00270825"/>
    <w:rsid w:val="00270D94"/>
    <w:rsid w:val="00272900"/>
    <w:rsid w:val="002753AD"/>
    <w:rsid w:val="0027589C"/>
    <w:rsid w:val="00275EE3"/>
    <w:rsid w:val="00275EFE"/>
    <w:rsid w:val="00276150"/>
    <w:rsid w:val="00276BF0"/>
    <w:rsid w:val="002805D3"/>
    <w:rsid w:val="0028165D"/>
    <w:rsid w:val="00282E40"/>
    <w:rsid w:val="002843FD"/>
    <w:rsid w:val="0028573F"/>
    <w:rsid w:val="00287782"/>
    <w:rsid w:val="00287F89"/>
    <w:rsid w:val="00290CA0"/>
    <w:rsid w:val="00292A74"/>
    <w:rsid w:val="00295D86"/>
    <w:rsid w:val="00296092"/>
    <w:rsid w:val="00297EED"/>
    <w:rsid w:val="002A24FC"/>
    <w:rsid w:val="002A2E38"/>
    <w:rsid w:val="002A3F9D"/>
    <w:rsid w:val="002A465B"/>
    <w:rsid w:val="002A4C67"/>
    <w:rsid w:val="002A76FB"/>
    <w:rsid w:val="002B662A"/>
    <w:rsid w:val="002B7A83"/>
    <w:rsid w:val="002C07B6"/>
    <w:rsid w:val="002C20E9"/>
    <w:rsid w:val="002C5900"/>
    <w:rsid w:val="002C611E"/>
    <w:rsid w:val="002C6189"/>
    <w:rsid w:val="002C7324"/>
    <w:rsid w:val="002D1F85"/>
    <w:rsid w:val="002D258A"/>
    <w:rsid w:val="002D2A49"/>
    <w:rsid w:val="002D2E12"/>
    <w:rsid w:val="002D368C"/>
    <w:rsid w:val="002D4DD6"/>
    <w:rsid w:val="002D51D7"/>
    <w:rsid w:val="002D53B7"/>
    <w:rsid w:val="002D6B9A"/>
    <w:rsid w:val="002E3B78"/>
    <w:rsid w:val="002E455F"/>
    <w:rsid w:val="002E48A8"/>
    <w:rsid w:val="002E48FB"/>
    <w:rsid w:val="002E5419"/>
    <w:rsid w:val="002E6900"/>
    <w:rsid w:val="002F02FD"/>
    <w:rsid w:val="002F120F"/>
    <w:rsid w:val="002F24F3"/>
    <w:rsid w:val="002F3308"/>
    <w:rsid w:val="002F44D0"/>
    <w:rsid w:val="002F5129"/>
    <w:rsid w:val="002F531A"/>
    <w:rsid w:val="002F6A69"/>
    <w:rsid w:val="002F76A7"/>
    <w:rsid w:val="00300834"/>
    <w:rsid w:val="0030470A"/>
    <w:rsid w:val="00305397"/>
    <w:rsid w:val="0030582D"/>
    <w:rsid w:val="003061A0"/>
    <w:rsid w:val="0031314E"/>
    <w:rsid w:val="00314150"/>
    <w:rsid w:val="00314C71"/>
    <w:rsid w:val="0031530F"/>
    <w:rsid w:val="003228BF"/>
    <w:rsid w:val="00323A6C"/>
    <w:rsid w:val="00324CB1"/>
    <w:rsid w:val="00326081"/>
    <w:rsid w:val="0033021F"/>
    <w:rsid w:val="00330FE1"/>
    <w:rsid w:val="003312C6"/>
    <w:rsid w:val="00332841"/>
    <w:rsid w:val="00333449"/>
    <w:rsid w:val="00334113"/>
    <w:rsid w:val="00334546"/>
    <w:rsid w:val="003360BF"/>
    <w:rsid w:val="0033612C"/>
    <w:rsid w:val="003365D9"/>
    <w:rsid w:val="003408EC"/>
    <w:rsid w:val="0034093F"/>
    <w:rsid w:val="00344063"/>
    <w:rsid w:val="00346A13"/>
    <w:rsid w:val="00350AF3"/>
    <w:rsid w:val="00351533"/>
    <w:rsid w:val="00354198"/>
    <w:rsid w:val="003567A5"/>
    <w:rsid w:val="00357EB1"/>
    <w:rsid w:val="003652D7"/>
    <w:rsid w:val="0036569B"/>
    <w:rsid w:val="003704CD"/>
    <w:rsid w:val="00371551"/>
    <w:rsid w:val="003723E5"/>
    <w:rsid w:val="00372E0E"/>
    <w:rsid w:val="00374B00"/>
    <w:rsid w:val="003755B6"/>
    <w:rsid w:val="0037575C"/>
    <w:rsid w:val="003774D5"/>
    <w:rsid w:val="00377B05"/>
    <w:rsid w:val="0038286B"/>
    <w:rsid w:val="00382896"/>
    <w:rsid w:val="003838E2"/>
    <w:rsid w:val="00384323"/>
    <w:rsid w:val="0038669E"/>
    <w:rsid w:val="00387B4A"/>
    <w:rsid w:val="00391518"/>
    <w:rsid w:val="0039193B"/>
    <w:rsid w:val="0039542D"/>
    <w:rsid w:val="003956A2"/>
    <w:rsid w:val="00396DEB"/>
    <w:rsid w:val="00397AD9"/>
    <w:rsid w:val="003A3AB0"/>
    <w:rsid w:val="003B0686"/>
    <w:rsid w:val="003B0C45"/>
    <w:rsid w:val="003B1798"/>
    <w:rsid w:val="003B20DB"/>
    <w:rsid w:val="003B77F7"/>
    <w:rsid w:val="003C25C9"/>
    <w:rsid w:val="003C410C"/>
    <w:rsid w:val="003C51CA"/>
    <w:rsid w:val="003C672E"/>
    <w:rsid w:val="003D0BE6"/>
    <w:rsid w:val="003D46D1"/>
    <w:rsid w:val="003D4EE3"/>
    <w:rsid w:val="003D70DC"/>
    <w:rsid w:val="003E547E"/>
    <w:rsid w:val="003E5699"/>
    <w:rsid w:val="003E66BD"/>
    <w:rsid w:val="003E707E"/>
    <w:rsid w:val="003F3707"/>
    <w:rsid w:val="003F5062"/>
    <w:rsid w:val="003F5BFD"/>
    <w:rsid w:val="00400710"/>
    <w:rsid w:val="00400A5B"/>
    <w:rsid w:val="00403590"/>
    <w:rsid w:val="00403C9A"/>
    <w:rsid w:val="00404C58"/>
    <w:rsid w:val="0041012B"/>
    <w:rsid w:val="004117A4"/>
    <w:rsid w:val="00411A6E"/>
    <w:rsid w:val="00422997"/>
    <w:rsid w:val="00424160"/>
    <w:rsid w:val="004312C9"/>
    <w:rsid w:val="00431A75"/>
    <w:rsid w:val="00432CD4"/>
    <w:rsid w:val="00432DD0"/>
    <w:rsid w:val="004343B3"/>
    <w:rsid w:val="00435D5C"/>
    <w:rsid w:val="0043739B"/>
    <w:rsid w:val="00437912"/>
    <w:rsid w:val="00442989"/>
    <w:rsid w:val="00443935"/>
    <w:rsid w:val="004440A8"/>
    <w:rsid w:val="00445C09"/>
    <w:rsid w:val="00446BDE"/>
    <w:rsid w:val="0045183C"/>
    <w:rsid w:val="00455470"/>
    <w:rsid w:val="0045585B"/>
    <w:rsid w:val="004565B8"/>
    <w:rsid w:val="0045752A"/>
    <w:rsid w:val="00460201"/>
    <w:rsid w:val="00465C75"/>
    <w:rsid w:val="004722DD"/>
    <w:rsid w:val="004764E0"/>
    <w:rsid w:val="00483DBE"/>
    <w:rsid w:val="004843F7"/>
    <w:rsid w:val="004844DF"/>
    <w:rsid w:val="00485CB3"/>
    <w:rsid w:val="00486340"/>
    <w:rsid w:val="00487F83"/>
    <w:rsid w:val="0049065A"/>
    <w:rsid w:val="00491C6C"/>
    <w:rsid w:val="00491F1A"/>
    <w:rsid w:val="00493A44"/>
    <w:rsid w:val="00494B83"/>
    <w:rsid w:val="00494E78"/>
    <w:rsid w:val="00496BFD"/>
    <w:rsid w:val="00497599"/>
    <w:rsid w:val="004979C1"/>
    <w:rsid w:val="004A1626"/>
    <w:rsid w:val="004B1B32"/>
    <w:rsid w:val="004B3938"/>
    <w:rsid w:val="004B4FCE"/>
    <w:rsid w:val="004B638D"/>
    <w:rsid w:val="004B7EBC"/>
    <w:rsid w:val="004C0B53"/>
    <w:rsid w:val="004C0F71"/>
    <w:rsid w:val="004C17C3"/>
    <w:rsid w:val="004C1E35"/>
    <w:rsid w:val="004C4CB9"/>
    <w:rsid w:val="004C70BE"/>
    <w:rsid w:val="004D09BC"/>
    <w:rsid w:val="004D0B1F"/>
    <w:rsid w:val="004D1C01"/>
    <w:rsid w:val="004D501E"/>
    <w:rsid w:val="004D6F00"/>
    <w:rsid w:val="004D739E"/>
    <w:rsid w:val="004D7FA6"/>
    <w:rsid w:val="004E0B6D"/>
    <w:rsid w:val="004E2BF3"/>
    <w:rsid w:val="004E2BF5"/>
    <w:rsid w:val="004E436D"/>
    <w:rsid w:val="004F06D9"/>
    <w:rsid w:val="004F0713"/>
    <w:rsid w:val="004F1650"/>
    <w:rsid w:val="004F2234"/>
    <w:rsid w:val="004F6D46"/>
    <w:rsid w:val="004F6DD3"/>
    <w:rsid w:val="005007F3"/>
    <w:rsid w:val="00500E40"/>
    <w:rsid w:val="00502488"/>
    <w:rsid w:val="00502B7D"/>
    <w:rsid w:val="00504820"/>
    <w:rsid w:val="005048B8"/>
    <w:rsid w:val="005052A7"/>
    <w:rsid w:val="00506F60"/>
    <w:rsid w:val="0050715D"/>
    <w:rsid w:val="00507CB7"/>
    <w:rsid w:val="00512758"/>
    <w:rsid w:val="005136EB"/>
    <w:rsid w:val="005169F0"/>
    <w:rsid w:val="005202B8"/>
    <w:rsid w:val="005219FE"/>
    <w:rsid w:val="005254D2"/>
    <w:rsid w:val="0052577C"/>
    <w:rsid w:val="00525E94"/>
    <w:rsid w:val="00526A42"/>
    <w:rsid w:val="005276D4"/>
    <w:rsid w:val="0052774D"/>
    <w:rsid w:val="005302B2"/>
    <w:rsid w:val="00532CF1"/>
    <w:rsid w:val="00532D36"/>
    <w:rsid w:val="005334A8"/>
    <w:rsid w:val="00534493"/>
    <w:rsid w:val="00535360"/>
    <w:rsid w:val="00537187"/>
    <w:rsid w:val="005403A7"/>
    <w:rsid w:val="00542ED3"/>
    <w:rsid w:val="00543497"/>
    <w:rsid w:val="00544472"/>
    <w:rsid w:val="00545E51"/>
    <w:rsid w:val="005460E1"/>
    <w:rsid w:val="00546940"/>
    <w:rsid w:val="005532A4"/>
    <w:rsid w:val="0055331B"/>
    <w:rsid w:val="005579AC"/>
    <w:rsid w:val="00560E18"/>
    <w:rsid w:val="00562599"/>
    <w:rsid w:val="005626BD"/>
    <w:rsid w:val="00563444"/>
    <w:rsid w:val="00567CFC"/>
    <w:rsid w:val="00567E57"/>
    <w:rsid w:val="00572ADB"/>
    <w:rsid w:val="00573115"/>
    <w:rsid w:val="00573EB9"/>
    <w:rsid w:val="00574905"/>
    <w:rsid w:val="00576C17"/>
    <w:rsid w:val="00577B5E"/>
    <w:rsid w:val="005800A8"/>
    <w:rsid w:val="0058123C"/>
    <w:rsid w:val="005825ED"/>
    <w:rsid w:val="00585546"/>
    <w:rsid w:val="0058701F"/>
    <w:rsid w:val="00592CCE"/>
    <w:rsid w:val="00593912"/>
    <w:rsid w:val="00593B6C"/>
    <w:rsid w:val="00593E4F"/>
    <w:rsid w:val="005952C8"/>
    <w:rsid w:val="00595EEC"/>
    <w:rsid w:val="00597071"/>
    <w:rsid w:val="005A0370"/>
    <w:rsid w:val="005A488C"/>
    <w:rsid w:val="005B436C"/>
    <w:rsid w:val="005B4B46"/>
    <w:rsid w:val="005B54DB"/>
    <w:rsid w:val="005B57F5"/>
    <w:rsid w:val="005B5F3C"/>
    <w:rsid w:val="005B6D53"/>
    <w:rsid w:val="005B725C"/>
    <w:rsid w:val="005B7B8E"/>
    <w:rsid w:val="005C012C"/>
    <w:rsid w:val="005C1E86"/>
    <w:rsid w:val="005C2840"/>
    <w:rsid w:val="005C54D1"/>
    <w:rsid w:val="005C574F"/>
    <w:rsid w:val="005C68B4"/>
    <w:rsid w:val="005C755E"/>
    <w:rsid w:val="005C7F18"/>
    <w:rsid w:val="005D0B2F"/>
    <w:rsid w:val="005D3B92"/>
    <w:rsid w:val="005D53A5"/>
    <w:rsid w:val="005D7410"/>
    <w:rsid w:val="005D7B4F"/>
    <w:rsid w:val="005E2260"/>
    <w:rsid w:val="005E29A5"/>
    <w:rsid w:val="005E553E"/>
    <w:rsid w:val="005E5E5B"/>
    <w:rsid w:val="005F3F8D"/>
    <w:rsid w:val="005F43BB"/>
    <w:rsid w:val="00600C49"/>
    <w:rsid w:val="00600FE8"/>
    <w:rsid w:val="006011EB"/>
    <w:rsid w:val="00601B44"/>
    <w:rsid w:val="00602D75"/>
    <w:rsid w:val="00603A18"/>
    <w:rsid w:val="00605BEA"/>
    <w:rsid w:val="00606F58"/>
    <w:rsid w:val="00610BEC"/>
    <w:rsid w:val="006121E1"/>
    <w:rsid w:val="0061392B"/>
    <w:rsid w:val="006146B6"/>
    <w:rsid w:val="00614C0F"/>
    <w:rsid w:val="00615417"/>
    <w:rsid w:val="006165BD"/>
    <w:rsid w:val="006170D8"/>
    <w:rsid w:val="00617632"/>
    <w:rsid w:val="006237A7"/>
    <w:rsid w:val="00623D0A"/>
    <w:rsid w:val="006250BC"/>
    <w:rsid w:val="00627122"/>
    <w:rsid w:val="006313B4"/>
    <w:rsid w:val="006325A8"/>
    <w:rsid w:val="00635C13"/>
    <w:rsid w:val="00642A6F"/>
    <w:rsid w:val="00644A3D"/>
    <w:rsid w:val="0064727F"/>
    <w:rsid w:val="00647583"/>
    <w:rsid w:val="00647F56"/>
    <w:rsid w:val="00650C72"/>
    <w:rsid w:val="00650D14"/>
    <w:rsid w:val="00653AA8"/>
    <w:rsid w:val="00654488"/>
    <w:rsid w:val="00655ED9"/>
    <w:rsid w:val="006574DE"/>
    <w:rsid w:val="006579E7"/>
    <w:rsid w:val="00662784"/>
    <w:rsid w:val="006639FE"/>
    <w:rsid w:val="00664806"/>
    <w:rsid w:val="00666EB9"/>
    <w:rsid w:val="006728A5"/>
    <w:rsid w:val="00675C62"/>
    <w:rsid w:val="00676706"/>
    <w:rsid w:val="00677674"/>
    <w:rsid w:val="00680EE7"/>
    <w:rsid w:val="00682544"/>
    <w:rsid w:val="00682C13"/>
    <w:rsid w:val="00682E59"/>
    <w:rsid w:val="00687800"/>
    <w:rsid w:val="00687A4C"/>
    <w:rsid w:val="00687C49"/>
    <w:rsid w:val="006918F1"/>
    <w:rsid w:val="006A008C"/>
    <w:rsid w:val="006A2633"/>
    <w:rsid w:val="006A3E3F"/>
    <w:rsid w:val="006A47EC"/>
    <w:rsid w:val="006A4CB3"/>
    <w:rsid w:val="006B38A0"/>
    <w:rsid w:val="006B4154"/>
    <w:rsid w:val="006B52CA"/>
    <w:rsid w:val="006B5A97"/>
    <w:rsid w:val="006B652B"/>
    <w:rsid w:val="006B6DB1"/>
    <w:rsid w:val="006B7A47"/>
    <w:rsid w:val="006B7A49"/>
    <w:rsid w:val="006C09DD"/>
    <w:rsid w:val="006C16AF"/>
    <w:rsid w:val="006C242E"/>
    <w:rsid w:val="006C55A7"/>
    <w:rsid w:val="006C6A84"/>
    <w:rsid w:val="006C74CD"/>
    <w:rsid w:val="006C7C42"/>
    <w:rsid w:val="006D00BC"/>
    <w:rsid w:val="006D25E7"/>
    <w:rsid w:val="006D3785"/>
    <w:rsid w:val="006D3F8E"/>
    <w:rsid w:val="006D6045"/>
    <w:rsid w:val="006D7C32"/>
    <w:rsid w:val="006E0A6E"/>
    <w:rsid w:val="006E0D25"/>
    <w:rsid w:val="006E1923"/>
    <w:rsid w:val="006E28FB"/>
    <w:rsid w:val="006E3323"/>
    <w:rsid w:val="006E35B4"/>
    <w:rsid w:val="006E58F9"/>
    <w:rsid w:val="006E5995"/>
    <w:rsid w:val="006E71D1"/>
    <w:rsid w:val="006E7CE0"/>
    <w:rsid w:val="006F04E7"/>
    <w:rsid w:val="006F1B95"/>
    <w:rsid w:val="006F47AA"/>
    <w:rsid w:val="006F6B07"/>
    <w:rsid w:val="00702D71"/>
    <w:rsid w:val="00704D1F"/>
    <w:rsid w:val="0070634D"/>
    <w:rsid w:val="00706781"/>
    <w:rsid w:val="0071127A"/>
    <w:rsid w:val="007118B3"/>
    <w:rsid w:val="00711C73"/>
    <w:rsid w:val="00713344"/>
    <w:rsid w:val="007138F6"/>
    <w:rsid w:val="007174B0"/>
    <w:rsid w:val="00720BFF"/>
    <w:rsid w:val="00723BEE"/>
    <w:rsid w:val="0072597B"/>
    <w:rsid w:val="007261EA"/>
    <w:rsid w:val="0072687B"/>
    <w:rsid w:val="00727F87"/>
    <w:rsid w:val="00734B5B"/>
    <w:rsid w:val="007358CC"/>
    <w:rsid w:val="00740B03"/>
    <w:rsid w:val="00740DF9"/>
    <w:rsid w:val="00750DDC"/>
    <w:rsid w:val="00753119"/>
    <w:rsid w:val="00755F48"/>
    <w:rsid w:val="00760961"/>
    <w:rsid w:val="007612CB"/>
    <w:rsid w:val="00761EFB"/>
    <w:rsid w:val="0076216F"/>
    <w:rsid w:val="00762BE6"/>
    <w:rsid w:val="00763EB0"/>
    <w:rsid w:val="00764924"/>
    <w:rsid w:val="00764E42"/>
    <w:rsid w:val="007658A0"/>
    <w:rsid w:val="00765ED6"/>
    <w:rsid w:val="0076624D"/>
    <w:rsid w:val="0076736B"/>
    <w:rsid w:val="00773DD4"/>
    <w:rsid w:val="00773E36"/>
    <w:rsid w:val="00774DF5"/>
    <w:rsid w:val="0077510C"/>
    <w:rsid w:val="007770F7"/>
    <w:rsid w:val="00777213"/>
    <w:rsid w:val="0078295E"/>
    <w:rsid w:val="00783EB4"/>
    <w:rsid w:val="00786A64"/>
    <w:rsid w:val="00791072"/>
    <w:rsid w:val="00792B7D"/>
    <w:rsid w:val="00794AF7"/>
    <w:rsid w:val="00795C18"/>
    <w:rsid w:val="00795DCD"/>
    <w:rsid w:val="00796246"/>
    <w:rsid w:val="0079717D"/>
    <w:rsid w:val="00797871"/>
    <w:rsid w:val="007A04C5"/>
    <w:rsid w:val="007A1DBA"/>
    <w:rsid w:val="007A1E59"/>
    <w:rsid w:val="007A58BC"/>
    <w:rsid w:val="007A71AD"/>
    <w:rsid w:val="007B0D8E"/>
    <w:rsid w:val="007B2C43"/>
    <w:rsid w:val="007B5CF6"/>
    <w:rsid w:val="007B654D"/>
    <w:rsid w:val="007B67BD"/>
    <w:rsid w:val="007B6945"/>
    <w:rsid w:val="007B69B3"/>
    <w:rsid w:val="007C0335"/>
    <w:rsid w:val="007C08BB"/>
    <w:rsid w:val="007C41AB"/>
    <w:rsid w:val="007C4AF9"/>
    <w:rsid w:val="007C60BE"/>
    <w:rsid w:val="007C63CC"/>
    <w:rsid w:val="007C676D"/>
    <w:rsid w:val="007C68F0"/>
    <w:rsid w:val="007C799B"/>
    <w:rsid w:val="007D1527"/>
    <w:rsid w:val="007D1D0B"/>
    <w:rsid w:val="007D20A2"/>
    <w:rsid w:val="007D22F8"/>
    <w:rsid w:val="007D5337"/>
    <w:rsid w:val="007D5BD6"/>
    <w:rsid w:val="007D6054"/>
    <w:rsid w:val="007E165A"/>
    <w:rsid w:val="007E1927"/>
    <w:rsid w:val="007E1BFB"/>
    <w:rsid w:val="007E1D7C"/>
    <w:rsid w:val="007E2B10"/>
    <w:rsid w:val="007E2E9C"/>
    <w:rsid w:val="007E49F0"/>
    <w:rsid w:val="007E54A9"/>
    <w:rsid w:val="007F14BF"/>
    <w:rsid w:val="007F32F6"/>
    <w:rsid w:val="007F3C1D"/>
    <w:rsid w:val="007F4B34"/>
    <w:rsid w:val="007F57A9"/>
    <w:rsid w:val="007F63F1"/>
    <w:rsid w:val="007F701B"/>
    <w:rsid w:val="008022A0"/>
    <w:rsid w:val="008027D9"/>
    <w:rsid w:val="00805B8D"/>
    <w:rsid w:val="00806C9E"/>
    <w:rsid w:val="00807426"/>
    <w:rsid w:val="008117BC"/>
    <w:rsid w:val="00811A57"/>
    <w:rsid w:val="00811F3C"/>
    <w:rsid w:val="00815A85"/>
    <w:rsid w:val="00817A9E"/>
    <w:rsid w:val="0082149E"/>
    <w:rsid w:val="00827CBA"/>
    <w:rsid w:val="00827F6D"/>
    <w:rsid w:val="00830733"/>
    <w:rsid w:val="0083201D"/>
    <w:rsid w:val="0083280D"/>
    <w:rsid w:val="00840D91"/>
    <w:rsid w:val="00842A00"/>
    <w:rsid w:val="008432F5"/>
    <w:rsid w:val="008436A2"/>
    <w:rsid w:val="008441B8"/>
    <w:rsid w:val="00850C6B"/>
    <w:rsid w:val="00851343"/>
    <w:rsid w:val="00853515"/>
    <w:rsid w:val="008541B1"/>
    <w:rsid w:val="00861487"/>
    <w:rsid w:val="00861755"/>
    <w:rsid w:val="00863BC1"/>
    <w:rsid w:val="0086416C"/>
    <w:rsid w:val="008645CB"/>
    <w:rsid w:val="00865B47"/>
    <w:rsid w:val="00867303"/>
    <w:rsid w:val="0086746D"/>
    <w:rsid w:val="00870905"/>
    <w:rsid w:val="00870B66"/>
    <w:rsid w:val="00871B0A"/>
    <w:rsid w:val="00871E0D"/>
    <w:rsid w:val="008720AF"/>
    <w:rsid w:val="0087210B"/>
    <w:rsid w:val="00872FD8"/>
    <w:rsid w:val="008743D8"/>
    <w:rsid w:val="0087616F"/>
    <w:rsid w:val="00877485"/>
    <w:rsid w:val="00880C53"/>
    <w:rsid w:val="0088207C"/>
    <w:rsid w:val="008858A7"/>
    <w:rsid w:val="008861EA"/>
    <w:rsid w:val="008873E9"/>
    <w:rsid w:val="00891353"/>
    <w:rsid w:val="0089302E"/>
    <w:rsid w:val="00895B9D"/>
    <w:rsid w:val="008973E5"/>
    <w:rsid w:val="008A2F5B"/>
    <w:rsid w:val="008A3EC5"/>
    <w:rsid w:val="008A589B"/>
    <w:rsid w:val="008A5E42"/>
    <w:rsid w:val="008A6523"/>
    <w:rsid w:val="008A6598"/>
    <w:rsid w:val="008B0114"/>
    <w:rsid w:val="008B0BA3"/>
    <w:rsid w:val="008B3BE5"/>
    <w:rsid w:val="008B636F"/>
    <w:rsid w:val="008B652F"/>
    <w:rsid w:val="008B7F8E"/>
    <w:rsid w:val="008C040F"/>
    <w:rsid w:val="008C05A1"/>
    <w:rsid w:val="008C37C4"/>
    <w:rsid w:val="008C3E81"/>
    <w:rsid w:val="008C41BB"/>
    <w:rsid w:val="008C4E67"/>
    <w:rsid w:val="008D0330"/>
    <w:rsid w:val="008D1BE7"/>
    <w:rsid w:val="008E4B06"/>
    <w:rsid w:val="008E5278"/>
    <w:rsid w:val="008F0169"/>
    <w:rsid w:val="008F1976"/>
    <w:rsid w:val="008F3895"/>
    <w:rsid w:val="008F45CF"/>
    <w:rsid w:val="008F69A0"/>
    <w:rsid w:val="008F7B53"/>
    <w:rsid w:val="0090162D"/>
    <w:rsid w:val="00902B4B"/>
    <w:rsid w:val="0090327C"/>
    <w:rsid w:val="009062DA"/>
    <w:rsid w:val="009110B5"/>
    <w:rsid w:val="00911FA3"/>
    <w:rsid w:val="009127E7"/>
    <w:rsid w:val="00913842"/>
    <w:rsid w:val="009170A5"/>
    <w:rsid w:val="00917573"/>
    <w:rsid w:val="00917894"/>
    <w:rsid w:val="009200E0"/>
    <w:rsid w:val="0092147F"/>
    <w:rsid w:val="0092289C"/>
    <w:rsid w:val="00922CB1"/>
    <w:rsid w:val="00923350"/>
    <w:rsid w:val="00924846"/>
    <w:rsid w:val="009253B9"/>
    <w:rsid w:val="009270BF"/>
    <w:rsid w:val="0092772B"/>
    <w:rsid w:val="00927977"/>
    <w:rsid w:val="00927A63"/>
    <w:rsid w:val="00930072"/>
    <w:rsid w:val="00932359"/>
    <w:rsid w:val="0093295E"/>
    <w:rsid w:val="00933D9A"/>
    <w:rsid w:val="00934623"/>
    <w:rsid w:val="0093623B"/>
    <w:rsid w:val="009378BE"/>
    <w:rsid w:val="00940FB1"/>
    <w:rsid w:val="00941389"/>
    <w:rsid w:val="0094138A"/>
    <w:rsid w:val="00941D60"/>
    <w:rsid w:val="00944845"/>
    <w:rsid w:val="00944FF5"/>
    <w:rsid w:val="0094616F"/>
    <w:rsid w:val="00947774"/>
    <w:rsid w:val="009504EC"/>
    <w:rsid w:val="009515E6"/>
    <w:rsid w:val="00951639"/>
    <w:rsid w:val="009519BF"/>
    <w:rsid w:val="00952B00"/>
    <w:rsid w:val="00954E31"/>
    <w:rsid w:val="00955CFC"/>
    <w:rsid w:val="009565D4"/>
    <w:rsid w:val="009577B2"/>
    <w:rsid w:val="00957B57"/>
    <w:rsid w:val="00960A9C"/>
    <w:rsid w:val="00962C5F"/>
    <w:rsid w:val="00964F5B"/>
    <w:rsid w:val="00967BD5"/>
    <w:rsid w:val="00970423"/>
    <w:rsid w:val="00970F02"/>
    <w:rsid w:val="0097112B"/>
    <w:rsid w:val="00971FB8"/>
    <w:rsid w:val="00972501"/>
    <w:rsid w:val="00980CE0"/>
    <w:rsid w:val="0098146F"/>
    <w:rsid w:val="00982878"/>
    <w:rsid w:val="00982CDC"/>
    <w:rsid w:val="00986F0E"/>
    <w:rsid w:val="00990390"/>
    <w:rsid w:val="00993394"/>
    <w:rsid w:val="00997DCD"/>
    <w:rsid w:val="009A3B17"/>
    <w:rsid w:val="009A4F23"/>
    <w:rsid w:val="009A70C8"/>
    <w:rsid w:val="009B152E"/>
    <w:rsid w:val="009B3CA5"/>
    <w:rsid w:val="009B423B"/>
    <w:rsid w:val="009B505B"/>
    <w:rsid w:val="009B6A9B"/>
    <w:rsid w:val="009B6BA1"/>
    <w:rsid w:val="009B7C97"/>
    <w:rsid w:val="009C1655"/>
    <w:rsid w:val="009C35BA"/>
    <w:rsid w:val="009C4AC4"/>
    <w:rsid w:val="009C6D68"/>
    <w:rsid w:val="009D1E1B"/>
    <w:rsid w:val="009D3F24"/>
    <w:rsid w:val="009D5043"/>
    <w:rsid w:val="009E0CF8"/>
    <w:rsid w:val="009E1A54"/>
    <w:rsid w:val="009E3AA3"/>
    <w:rsid w:val="009F102B"/>
    <w:rsid w:val="009F4480"/>
    <w:rsid w:val="009F4500"/>
    <w:rsid w:val="009F7194"/>
    <w:rsid w:val="009F79B2"/>
    <w:rsid w:val="00A0146D"/>
    <w:rsid w:val="00A01B5B"/>
    <w:rsid w:val="00A02B50"/>
    <w:rsid w:val="00A0651B"/>
    <w:rsid w:val="00A11952"/>
    <w:rsid w:val="00A1400B"/>
    <w:rsid w:val="00A20C09"/>
    <w:rsid w:val="00A2205A"/>
    <w:rsid w:val="00A27A74"/>
    <w:rsid w:val="00A30357"/>
    <w:rsid w:val="00A33EE5"/>
    <w:rsid w:val="00A353DE"/>
    <w:rsid w:val="00A359C1"/>
    <w:rsid w:val="00A43699"/>
    <w:rsid w:val="00A44824"/>
    <w:rsid w:val="00A46522"/>
    <w:rsid w:val="00A47E82"/>
    <w:rsid w:val="00A505A8"/>
    <w:rsid w:val="00A51F9B"/>
    <w:rsid w:val="00A528FA"/>
    <w:rsid w:val="00A55FE5"/>
    <w:rsid w:val="00A574A0"/>
    <w:rsid w:val="00A57D76"/>
    <w:rsid w:val="00A60B76"/>
    <w:rsid w:val="00A6244B"/>
    <w:rsid w:val="00A62C67"/>
    <w:rsid w:val="00A63438"/>
    <w:rsid w:val="00A638B7"/>
    <w:rsid w:val="00A63C30"/>
    <w:rsid w:val="00A67DEF"/>
    <w:rsid w:val="00A71147"/>
    <w:rsid w:val="00A733E6"/>
    <w:rsid w:val="00A75F60"/>
    <w:rsid w:val="00A77EBD"/>
    <w:rsid w:val="00A77FCA"/>
    <w:rsid w:val="00A82911"/>
    <w:rsid w:val="00A84FCA"/>
    <w:rsid w:val="00A854DF"/>
    <w:rsid w:val="00A8664E"/>
    <w:rsid w:val="00A87425"/>
    <w:rsid w:val="00A914D0"/>
    <w:rsid w:val="00A94C9B"/>
    <w:rsid w:val="00A94E2F"/>
    <w:rsid w:val="00A97E49"/>
    <w:rsid w:val="00AA0AD0"/>
    <w:rsid w:val="00AA0E30"/>
    <w:rsid w:val="00AA16C6"/>
    <w:rsid w:val="00AA23BA"/>
    <w:rsid w:val="00AA3F5F"/>
    <w:rsid w:val="00AA5B35"/>
    <w:rsid w:val="00AB60DA"/>
    <w:rsid w:val="00AB7A69"/>
    <w:rsid w:val="00AB7F1C"/>
    <w:rsid w:val="00AC0067"/>
    <w:rsid w:val="00AC2CE8"/>
    <w:rsid w:val="00AC2FFA"/>
    <w:rsid w:val="00AC4D12"/>
    <w:rsid w:val="00AC5910"/>
    <w:rsid w:val="00AC5CDA"/>
    <w:rsid w:val="00AC60C2"/>
    <w:rsid w:val="00AC6971"/>
    <w:rsid w:val="00AC76CF"/>
    <w:rsid w:val="00AD0198"/>
    <w:rsid w:val="00AD23C8"/>
    <w:rsid w:val="00AD304D"/>
    <w:rsid w:val="00AD3BE5"/>
    <w:rsid w:val="00AD5300"/>
    <w:rsid w:val="00AE0308"/>
    <w:rsid w:val="00AE0B35"/>
    <w:rsid w:val="00AE2639"/>
    <w:rsid w:val="00AE397D"/>
    <w:rsid w:val="00AE5BF8"/>
    <w:rsid w:val="00AE7E60"/>
    <w:rsid w:val="00AE7FF2"/>
    <w:rsid w:val="00AF05CC"/>
    <w:rsid w:val="00AF70B9"/>
    <w:rsid w:val="00B01A9B"/>
    <w:rsid w:val="00B03672"/>
    <w:rsid w:val="00B047E3"/>
    <w:rsid w:val="00B05AF1"/>
    <w:rsid w:val="00B07473"/>
    <w:rsid w:val="00B13560"/>
    <w:rsid w:val="00B14AB6"/>
    <w:rsid w:val="00B20C8B"/>
    <w:rsid w:val="00B22A27"/>
    <w:rsid w:val="00B25FE7"/>
    <w:rsid w:val="00B27C08"/>
    <w:rsid w:val="00B31FEA"/>
    <w:rsid w:val="00B32CE5"/>
    <w:rsid w:val="00B3365D"/>
    <w:rsid w:val="00B34FA8"/>
    <w:rsid w:val="00B3506E"/>
    <w:rsid w:val="00B37CEA"/>
    <w:rsid w:val="00B43D2B"/>
    <w:rsid w:val="00B43F94"/>
    <w:rsid w:val="00B440ED"/>
    <w:rsid w:val="00B4467A"/>
    <w:rsid w:val="00B4487B"/>
    <w:rsid w:val="00B472BB"/>
    <w:rsid w:val="00B504FF"/>
    <w:rsid w:val="00B50A62"/>
    <w:rsid w:val="00B54226"/>
    <w:rsid w:val="00B55238"/>
    <w:rsid w:val="00B5737E"/>
    <w:rsid w:val="00B622CB"/>
    <w:rsid w:val="00B65C83"/>
    <w:rsid w:val="00B666F9"/>
    <w:rsid w:val="00B668D0"/>
    <w:rsid w:val="00B71D64"/>
    <w:rsid w:val="00B73BC4"/>
    <w:rsid w:val="00B7523C"/>
    <w:rsid w:val="00B811C2"/>
    <w:rsid w:val="00B81B96"/>
    <w:rsid w:val="00B81DEE"/>
    <w:rsid w:val="00B831FA"/>
    <w:rsid w:val="00B848A1"/>
    <w:rsid w:val="00B85D7F"/>
    <w:rsid w:val="00B87879"/>
    <w:rsid w:val="00B87AFD"/>
    <w:rsid w:val="00B87D3A"/>
    <w:rsid w:val="00B91AAA"/>
    <w:rsid w:val="00B91ED1"/>
    <w:rsid w:val="00B93568"/>
    <w:rsid w:val="00B94593"/>
    <w:rsid w:val="00B9770F"/>
    <w:rsid w:val="00BA565B"/>
    <w:rsid w:val="00BA5983"/>
    <w:rsid w:val="00BA68E4"/>
    <w:rsid w:val="00BA696E"/>
    <w:rsid w:val="00BA7704"/>
    <w:rsid w:val="00BB50F9"/>
    <w:rsid w:val="00BB513F"/>
    <w:rsid w:val="00BC0193"/>
    <w:rsid w:val="00BC33D5"/>
    <w:rsid w:val="00BC440E"/>
    <w:rsid w:val="00BC5038"/>
    <w:rsid w:val="00BC553B"/>
    <w:rsid w:val="00BC5CB9"/>
    <w:rsid w:val="00BC7DC5"/>
    <w:rsid w:val="00BD03B4"/>
    <w:rsid w:val="00BD1F9C"/>
    <w:rsid w:val="00BD2C63"/>
    <w:rsid w:val="00BD3632"/>
    <w:rsid w:val="00BD3824"/>
    <w:rsid w:val="00BD3AD8"/>
    <w:rsid w:val="00BD541B"/>
    <w:rsid w:val="00BD61A8"/>
    <w:rsid w:val="00BE4C74"/>
    <w:rsid w:val="00BE64E1"/>
    <w:rsid w:val="00BE6A22"/>
    <w:rsid w:val="00BE77F6"/>
    <w:rsid w:val="00BF0E9B"/>
    <w:rsid w:val="00BF11A4"/>
    <w:rsid w:val="00BF3946"/>
    <w:rsid w:val="00BF7D0E"/>
    <w:rsid w:val="00C0279D"/>
    <w:rsid w:val="00C04184"/>
    <w:rsid w:val="00C050A0"/>
    <w:rsid w:val="00C05E04"/>
    <w:rsid w:val="00C05F73"/>
    <w:rsid w:val="00C15548"/>
    <w:rsid w:val="00C15BC3"/>
    <w:rsid w:val="00C2272E"/>
    <w:rsid w:val="00C23D5B"/>
    <w:rsid w:val="00C307B6"/>
    <w:rsid w:val="00C3143B"/>
    <w:rsid w:val="00C319B9"/>
    <w:rsid w:val="00C31E8B"/>
    <w:rsid w:val="00C339AF"/>
    <w:rsid w:val="00C34A26"/>
    <w:rsid w:val="00C355BB"/>
    <w:rsid w:val="00C43D5B"/>
    <w:rsid w:val="00C447E5"/>
    <w:rsid w:val="00C44FB9"/>
    <w:rsid w:val="00C45F1E"/>
    <w:rsid w:val="00C467C7"/>
    <w:rsid w:val="00C501D4"/>
    <w:rsid w:val="00C50B1F"/>
    <w:rsid w:val="00C50E08"/>
    <w:rsid w:val="00C52EB6"/>
    <w:rsid w:val="00C53338"/>
    <w:rsid w:val="00C53510"/>
    <w:rsid w:val="00C53BAC"/>
    <w:rsid w:val="00C54B95"/>
    <w:rsid w:val="00C56570"/>
    <w:rsid w:val="00C57DC5"/>
    <w:rsid w:val="00C6151B"/>
    <w:rsid w:val="00C62868"/>
    <w:rsid w:val="00C63EA6"/>
    <w:rsid w:val="00C644B4"/>
    <w:rsid w:val="00C64975"/>
    <w:rsid w:val="00C64A0E"/>
    <w:rsid w:val="00C65547"/>
    <w:rsid w:val="00C66436"/>
    <w:rsid w:val="00C66876"/>
    <w:rsid w:val="00C70DF8"/>
    <w:rsid w:val="00C7189B"/>
    <w:rsid w:val="00C728EA"/>
    <w:rsid w:val="00C75E03"/>
    <w:rsid w:val="00C76F45"/>
    <w:rsid w:val="00C77990"/>
    <w:rsid w:val="00C829F8"/>
    <w:rsid w:val="00C839E1"/>
    <w:rsid w:val="00C93D7B"/>
    <w:rsid w:val="00C952C4"/>
    <w:rsid w:val="00C9696F"/>
    <w:rsid w:val="00C9725C"/>
    <w:rsid w:val="00CA4741"/>
    <w:rsid w:val="00CA61D8"/>
    <w:rsid w:val="00CA6803"/>
    <w:rsid w:val="00CB193C"/>
    <w:rsid w:val="00CB1EA1"/>
    <w:rsid w:val="00CB2E7D"/>
    <w:rsid w:val="00CB317A"/>
    <w:rsid w:val="00CB6743"/>
    <w:rsid w:val="00CB7330"/>
    <w:rsid w:val="00CB73D9"/>
    <w:rsid w:val="00CB7791"/>
    <w:rsid w:val="00CC0CAC"/>
    <w:rsid w:val="00CC126E"/>
    <w:rsid w:val="00CC20C7"/>
    <w:rsid w:val="00CC3911"/>
    <w:rsid w:val="00CC499C"/>
    <w:rsid w:val="00CC6165"/>
    <w:rsid w:val="00CC7B9D"/>
    <w:rsid w:val="00CC7CBB"/>
    <w:rsid w:val="00CD1C5F"/>
    <w:rsid w:val="00CD1D12"/>
    <w:rsid w:val="00CD49F6"/>
    <w:rsid w:val="00CD6985"/>
    <w:rsid w:val="00CE16DE"/>
    <w:rsid w:val="00CE17F0"/>
    <w:rsid w:val="00CE2713"/>
    <w:rsid w:val="00CE4EE6"/>
    <w:rsid w:val="00CE7A29"/>
    <w:rsid w:val="00CE7DC5"/>
    <w:rsid w:val="00CF029A"/>
    <w:rsid w:val="00CF0B8B"/>
    <w:rsid w:val="00CF27C3"/>
    <w:rsid w:val="00CF2DF7"/>
    <w:rsid w:val="00D00274"/>
    <w:rsid w:val="00D0246C"/>
    <w:rsid w:val="00D025B9"/>
    <w:rsid w:val="00D04FB1"/>
    <w:rsid w:val="00D055C4"/>
    <w:rsid w:val="00D06FF3"/>
    <w:rsid w:val="00D144EB"/>
    <w:rsid w:val="00D14C13"/>
    <w:rsid w:val="00D171CA"/>
    <w:rsid w:val="00D2184D"/>
    <w:rsid w:val="00D2196C"/>
    <w:rsid w:val="00D21B55"/>
    <w:rsid w:val="00D21E1C"/>
    <w:rsid w:val="00D22A66"/>
    <w:rsid w:val="00D245BD"/>
    <w:rsid w:val="00D26301"/>
    <w:rsid w:val="00D26BDD"/>
    <w:rsid w:val="00D3034F"/>
    <w:rsid w:val="00D30A82"/>
    <w:rsid w:val="00D31904"/>
    <w:rsid w:val="00D34F6A"/>
    <w:rsid w:val="00D35418"/>
    <w:rsid w:val="00D41E78"/>
    <w:rsid w:val="00D44448"/>
    <w:rsid w:val="00D468FC"/>
    <w:rsid w:val="00D47B5F"/>
    <w:rsid w:val="00D51DAB"/>
    <w:rsid w:val="00D522FC"/>
    <w:rsid w:val="00D537BD"/>
    <w:rsid w:val="00D54795"/>
    <w:rsid w:val="00D547E6"/>
    <w:rsid w:val="00D54C7B"/>
    <w:rsid w:val="00D55951"/>
    <w:rsid w:val="00D57452"/>
    <w:rsid w:val="00D606B4"/>
    <w:rsid w:val="00D61E80"/>
    <w:rsid w:val="00D64C1C"/>
    <w:rsid w:val="00D66DC6"/>
    <w:rsid w:val="00D67742"/>
    <w:rsid w:val="00D70205"/>
    <w:rsid w:val="00D72CF5"/>
    <w:rsid w:val="00D75919"/>
    <w:rsid w:val="00D76A0A"/>
    <w:rsid w:val="00D76C1F"/>
    <w:rsid w:val="00D775A9"/>
    <w:rsid w:val="00D82F81"/>
    <w:rsid w:val="00D86E31"/>
    <w:rsid w:val="00D90F78"/>
    <w:rsid w:val="00D91735"/>
    <w:rsid w:val="00D929BA"/>
    <w:rsid w:val="00D929EB"/>
    <w:rsid w:val="00D936CA"/>
    <w:rsid w:val="00D9494E"/>
    <w:rsid w:val="00DA1FFF"/>
    <w:rsid w:val="00DA2BD6"/>
    <w:rsid w:val="00DA506C"/>
    <w:rsid w:val="00DA51EC"/>
    <w:rsid w:val="00DA5CC2"/>
    <w:rsid w:val="00DA5D6B"/>
    <w:rsid w:val="00DA7D84"/>
    <w:rsid w:val="00DB366A"/>
    <w:rsid w:val="00DB3D21"/>
    <w:rsid w:val="00DB4116"/>
    <w:rsid w:val="00DB4754"/>
    <w:rsid w:val="00DB5003"/>
    <w:rsid w:val="00DB72B0"/>
    <w:rsid w:val="00DB7981"/>
    <w:rsid w:val="00DC154F"/>
    <w:rsid w:val="00DC5C42"/>
    <w:rsid w:val="00DC77A1"/>
    <w:rsid w:val="00DD02A0"/>
    <w:rsid w:val="00DD7040"/>
    <w:rsid w:val="00DD7270"/>
    <w:rsid w:val="00DE01FD"/>
    <w:rsid w:val="00DE086E"/>
    <w:rsid w:val="00DE1FCF"/>
    <w:rsid w:val="00DE20FF"/>
    <w:rsid w:val="00DE47D9"/>
    <w:rsid w:val="00DE4916"/>
    <w:rsid w:val="00DE73B4"/>
    <w:rsid w:val="00DE7847"/>
    <w:rsid w:val="00DF039D"/>
    <w:rsid w:val="00DF1F84"/>
    <w:rsid w:val="00DF3F39"/>
    <w:rsid w:val="00E03404"/>
    <w:rsid w:val="00E0361E"/>
    <w:rsid w:val="00E0379A"/>
    <w:rsid w:val="00E06D05"/>
    <w:rsid w:val="00E07AB0"/>
    <w:rsid w:val="00E1198A"/>
    <w:rsid w:val="00E126DE"/>
    <w:rsid w:val="00E1287E"/>
    <w:rsid w:val="00E140B4"/>
    <w:rsid w:val="00E14130"/>
    <w:rsid w:val="00E147C5"/>
    <w:rsid w:val="00E15E2C"/>
    <w:rsid w:val="00E22339"/>
    <w:rsid w:val="00E22981"/>
    <w:rsid w:val="00E24365"/>
    <w:rsid w:val="00E24AC6"/>
    <w:rsid w:val="00E24BA1"/>
    <w:rsid w:val="00E25A81"/>
    <w:rsid w:val="00E26E13"/>
    <w:rsid w:val="00E27E96"/>
    <w:rsid w:val="00E31D50"/>
    <w:rsid w:val="00E32412"/>
    <w:rsid w:val="00E3328E"/>
    <w:rsid w:val="00E34AAE"/>
    <w:rsid w:val="00E34AC6"/>
    <w:rsid w:val="00E379A9"/>
    <w:rsid w:val="00E40833"/>
    <w:rsid w:val="00E41AA8"/>
    <w:rsid w:val="00E42BDC"/>
    <w:rsid w:val="00E45228"/>
    <w:rsid w:val="00E45775"/>
    <w:rsid w:val="00E45811"/>
    <w:rsid w:val="00E4606E"/>
    <w:rsid w:val="00E478C1"/>
    <w:rsid w:val="00E54644"/>
    <w:rsid w:val="00E546F2"/>
    <w:rsid w:val="00E549DB"/>
    <w:rsid w:val="00E57F13"/>
    <w:rsid w:val="00E60159"/>
    <w:rsid w:val="00E604D2"/>
    <w:rsid w:val="00E60F94"/>
    <w:rsid w:val="00E6200B"/>
    <w:rsid w:val="00E67680"/>
    <w:rsid w:val="00E72505"/>
    <w:rsid w:val="00E73162"/>
    <w:rsid w:val="00E73C7E"/>
    <w:rsid w:val="00E754C6"/>
    <w:rsid w:val="00E76891"/>
    <w:rsid w:val="00E81E6A"/>
    <w:rsid w:val="00E8345A"/>
    <w:rsid w:val="00E87A12"/>
    <w:rsid w:val="00E9260A"/>
    <w:rsid w:val="00E938D4"/>
    <w:rsid w:val="00E94347"/>
    <w:rsid w:val="00E97B41"/>
    <w:rsid w:val="00EA3385"/>
    <w:rsid w:val="00EA3B52"/>
    <w:rsid w:val="00EA571B"/>
    <w:rsid w:val="00EA6EB3"/>
    <w:rsid w:val="00EA70FA"/>
    <w:rsid w:val="00EB0246"/>
    <w:rsid w:val="00EB661D"/>
    <w:rsid w:val="00EB6A0B"/>
    <w:rsid w:val="00EB6FF9"/>
    <w:rsid w:val="00EC06B0"/>
    <w:rsid w:val="00EC34E5"/>
    <w:rsid w:val="00EC7669"/>
    <w:rsid w:val="00ED0E6B"/>
    <w:rsid w:val="00ED1B5C"/>
    <w:rsid w:val="00ED237B"/>
    <w:rsid w:val="00ED5640"/>
    <w:rsid w:val="00EE1875"/>
    <w:rsid w:val="00EE2C85"/>
    <w:rsid w:val="00EE2CDE"/>
    <w:rsid w:val="00EE46E0"/>
    <w:rsid w:val="00EE4D1B"/>
    <w:rsid w:val="00EE5253"/>
    <w:rsid w:val="00EE5507"/>
    <w:rsid w:val="00EE58E2"/>
    <w:rsid w:val="00EE6C01"/>
    <w:rsid w:val="00EE76EC"/>
    <w:rsid w:val="00EE79B1"/>
    <w:rsid w:val="00EF0595"/>
    <w:rsid w:val="00EF160A"/>
    <w:rsid w:val="00EF448D"/>
    <w:rsid w:val="00EF497A"/>
    <w:rsid w:val="00EF5EBE"/>
    <w:rsid w:val="00F00061"/>
    <w:rsid w:val="00F039A9"/>
    <w:rsid w:val="00F04315"/>
    <w:rsid w:val="00F0516E"/>
    <w:rsid w:val="00F05AE9"/>
    <w:rsid w:val="00F05F3E"/>
    <w:rsid w:val="00F06DCA"/>
    <w:rsid w:val="00F11455"/>
    <w:rsid w:val="00F12DCD"/>
    <w:rsid w:val="00F13D73"/>
    <w:rsid w:val="00F13F06"/>
    <w:rsid w:val="00F140B9"/>
    <w:rsid w:val="00F1498B"/>
    <w:rsid w:val="00F17F0E"/>
    <w:rsid w:val="00F2066D"/>
    <w:rsid w:val="00F21884"/>
    <w:rsid w:val="00F220E6"/>
    <w:rsid w:val="00F2486A"/>
    <w:rsid w:val="00F279A6"/>
    <w:rsid w:val="00F301A4"/>
    <w:rsid w:val="00F301D8"/>
    <w:rsid w:val="00F304DC"/>
    <w:rsid w:val="00F31229"/>
    <w:rsid w:val="00F332AC"/>
    <w:rsid w:val="00F33423"/>
    <w:rsid w:val="00F352CF"/>
    <w:rsid w:val="00F36F80"/>
    <w:rsid w:val="00F40B97"/>
    <w:rsid w:val="00F4343D"/>
    <w:rsid w:val="00F465AC"/>
    <w:rsid w:val="00F47345"/>
    <w:rsid w:val="00F47B83"/>
    <w:rsid w:val="00F507AF"/>
    <w:rsid w:val="00F511BD"/>
    <w:rsid w:val="00F539E7"/>
    <w:rsid w:val="00F54042"/>
    <w:rsid w:val="00F562F2"/>
    <w:rsid w:val="00F60844"/>
    <w:rsid w:val="00F61120"/>
    <w:rsid w:val="00F620A3"/>
    <w:rsid w:val="00F64D7A"/>
    <w:rsid w:val="00F65265"/>
    <w:rsid w:val="00F7063F"/>
    <w:rsid w:val="00F72E50"/>
    <w:rsid w:val="00F74453"/>
    <w:rsid w:val="00F74CFF"/>
    <w:rsid w:val="00F75578"/>
    <w:rsid w:val="00F838E4"/>
    <w:rsid w:val="00F8484B"/>
    <w:rsid w:val="00F84C9C"/>
    <w:rsid w:val="00F84F69"/>
    <w:rsid w:val="00F8544A"/>
    <w:rsid w:val="00F86803"/>
    <w:rsid w:val="00F91B5A"/>
    <w:rsid w:val="00F924DF"/>
    <w:rsid w:val="00F9672D"/>
    <w:rsid w:val="00FA07B6"/>
    <w:rsid w:val="00FA1AC7"/>
    <w:rsid w:val="00FA2B73"/>
    <w:rsid w:val="00FA3504"/>
    <w:rsid w:val="00FA3FF7"/>
    <w:rsid w:val="00FB3452"/>
    <w:rsid w:val="00FB3B5B"/>
    <w:rsid w:val="00FB4263"/>
    <w:rsid w:val="00FB4AF3"/>
    <w:rsid w:val="00FB508D"/>
    <w:rsid w:val="00FB50A8"/>
    <w:rsid w:val="00FB5638"/>
    <w:rsid w:val="00FB57BD"/>
    <w:rsid w:val="00FC2A40"/>
    <w:rsid w:val="00FC3C21"/>
    <w:rsid w:val="00FC727A"/>
    <w:rsid w:val="00FD28F2"/>
    <w:rsid w:val="00FD31F8"/>
    <w:rsid w:val="00FD58A8"/>
    <w:rsid w:val="00FD5E17"/>
    <w:rsid w:val="00FE3345"/>
    <w:rsid w:val="00FE39CA"/>
    <w:rsid w:val="00FE3FAB"/>
    <w:rsid w:val="00FE4337"/>
    <w:rsid w:val="00FE527D"/>
    <w:rsid w:val="00FE68EF"/>
    <w:rsid w:val="00FE6E01"/>
    <w:rsid w:val="00FE7120"/>
    <w:rsid w:val="00FF0275"/>
    <w:rsid w:val="00FF14CD"/>
    <w:rsid w:val="00FF35DF"/>
    <w:rsid w:val="00FF4050"/>
    <w:rsid w:val="00FF4A4A"/>
    <w:rsid w:val="00FF4F04"/>
    <w:rsid w:val="00FF7C7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E1685F4"/>
  <w15:chartTrackingRefBased/>
  <w15:docId w15:val="{A82BE5F2-351B-45CF-B09D-B6FCF3CEE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rFonts w:ascii="Arial" w:hAnsi="Arial" w:cs="Arial"/>
      <w:color w:val="000000"/>
      <w:szCs w:val="24"/>
      <w:lang w:eastAsia="zh-CN"/>
    </w:rPr>
  </w:style>
  <w:style w:type="paragraph" w:styleId="Heading1">
    <w:name w:val="heading 1"/>
    <w:basedOn w:val="Normal"/>
    <w:next w:val="BodyText"/>
    <w:qFormat/>
    <w:pPr>
      <w:keepNext/>
      <w:pageBreakBefore/>
      <w:numPr>
        <w:numId w:val="6"/>
      </w:numPr>
      <w:spacing w:before="120" w:after="120"/>
      <w:outlineLvl w:val="0"/>
    </w:pPr>
    <w:rPr>
      <w:b/>
      <w:caps/>
      <w:sz w:val="28"/>
      <w:szCs w:val="48"/>
    </w:rPr>
  </w:style>
  <w:style w:type="paragraph" w:styleId="Heading2">
    <w:name w:val="heading 2"/>
    <w:basedOn w:val="Normal"/>
    <w:next w:val="BodyText"/>
    <w:qFormat/>
    <w:pPr>
      <w:keepNext/>
      <w:numPr>
        <w:ilvl w:val="1"/>
        <w:numId w:val="6"/>
      </w:numPr>
      <w:spacing w:before="120" w:after="120"/>
      <w:outlineLvl w:val="1"/>
    </w:pPr>
    <w:rPr>
      <w:b/>
      <w:bCs/>
      <w:color w:val="auto"/>
      <w:sz w:val="26"/>
      <w:szCs w:val="36"/>
    </w:rPr>
  </w:style>
  <w:style w:type="paragraph" w:styleId="Heading3">
    <w:name w:val="heading 3"/>
    <w:basedOn w:val="Heading2"/>
    <w:next w:val="BodyText"/>
    <w:qFormat/>
    <w:pPr>
      <w:numPr>
        <w:ilvl w:val="2"/>
      </w:numPr>
      <w:outlineLvl w:val="2"/>
    </w:pPr>
    <w:rPr>
      <w:sz w:val="24"/>
      <w:szCs w:val="28"/>
    </w:rPr>
  </w:style>
  <w:style w:type="paragraph" w:styleId="Heading4">
    <w:name w:val="heading 4"/>
    <w:basedOn w:val="Heading2"/>
    <w:next w:val="Normal"/>
    <w:qFormat/>
    <w:pPr>
      <w:numPr>
        <w:ilvl w:val="3"/>
      </w:numPr>
      <w:outlineLvl w:val="3"/>
    </w:pPr>
    <w:rPr>
      <w:sz w:val="20"/>
    </w:rPr>
  </w:style>
  <w:style w:type="paragraph" w:styleId="Heading5">
    <w:name w:val="heading 5"/>
    <w:basedOn w:val="Heading2"/>
    <w:next w:val="Normal"/>
    <w:qFormat/>
    <w:pPr>
      <w:numPr>
        <w:ilvl w:val="4"/>
      </w:numPr>
      <w:outlineLvl w:val="4"/>
    </w:pPr>
    <w:rPr>
      <w:sz w:val="24"/>
      <w:szCs w:val="24"/>
    </w:rPr>
  </w:style>
  <w:style w:type="paragraph" w:styleId="Heading6">
    <w:name w:val="heading 6"/>
    <w:basedOn w:val="Normal"/>
    <w:next w:val="Normal"/>
    <w:qFormat/>
    <w:pPr>
      <w:keepNext/>
      <w:numPr>
        <w:ilvl w:val="5"/>
        <w:numId w:val="6"/>
      </w:numPr>
      <w:jc w:val="center"/>
      <w:outlineLvl w:val="5"/>
    </w:pPr>
    <w:rPr>
      <w:sz w:val="16"/>
      <w:szCs w:val="16"/>
    </w:rPr>
  </w:style>
  <w:style w:type="paragraph" w:styleId="Heading7">
    <w:name w:val="heading 7"/>
    <w:basedOn w:val="Normal"/>
    <w:next w:val="Normal"/>
    <w:qFormat/>
    <w:pPr>
      <w:numPr>
        <w:ilvl w:val="6"/>
        <w:numId w:val="6"/>
      </w:numPr>
      <w:spacing w:before="240" w:after="60"/>
      <w:outlineLvl w:val="6"/>
    </w:pPr>
  </w:style>
  <w:style w:type="paragraph" w:styleId="Heading8">
    <w:name w:val="heading 8"/>
    <w:basedOn w:val="Normal"/>
    <w:next w:val="Normal"/>
    <w:qFormat/>
    <w:pPr>
      <w:numPr>
        <w:ilvl w:val="7"/>
        <w:numId w:val="6"/>
      </w:numPr>
      <w:spacing w:before="240" w:after="60"/>
      <w:outlineLvl w:val="7"/>
    </w:pPr>
    <w:rPr>
      <w:i/>
    </w:rPr>
  </w:style>
  <w:style w:type="paragraph" w:styleId="Heading9">
    <w:name w:val="heading 9"/>
    <w:basedOn w:val="Normal"/>
    <w:next w:val="Normal"/>
    <w:qFormat/>
    <w:pPr>
      <w:numPr>
        <w:ilvl w:val="8"/>
        <w:numId w:val="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rPr>
  </w:style>
  <w:style w:type="character" w:customStyle="1" w:styleId="WW8Num2z0">
    <w:name w:val="WW8Num2z0"/>
  </w:style>
  <w:style w:type="character" w:customStyle="1" w:styleId="WW8Num2z1">
    <w:name w:val="WW8Num2z1"/>
    <w:rPr>
      <w:color w:val="auto"/>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ascii="Symbol" w:hAnsi="Symbol" w:cs="Symbol"/>
    </w:rPr>
  </w:style>
  <w:style w:type="character" w:customStyle="1" w:styleId="WW8Num5z0">
    <w:name w:val="WW8Num5z0"/>
    <w:rPr>
      <w:rFonts w:ascii="Symbol" w:hAnsi="Symbol" w:cs="Symbol"/>
    </w:rPr>
  </w:style>
  <w:style w:type="character" w:customStyle="1" w:styleId="WW8Num6z0">
    <w:name w:val="WW8Num6z0"/>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WW8Num8z0">
    <w:name w:val="WW8Num8z0"/>
    <w:rPr>
      <w:rFonts w:ascii="Wingdings" w:hAnsi="Wingdings" w:cs="Wingdings" w:hint="default"/>
    </w:rPr>
  </w:style>
  <w:style w:type="character" w:customStyle="1" w:styleId="WW8Num8z1">
    <w:name w:val="WW8Num8z1"/>
    <w:rPr>
      <w:rFonts w:ascii="Courier New" w:hAnsi="Courier New" w:cs="Courier New" w:hint="default"/>
    </w:rPr>
  </w:style>
  <w:style w:type="character" w:customStyle="1" w:styleId="WW8Num8z3">
    <w:name w:val="WW8Num8z3"/>
    <w:rPr>
      <w:rFonts w:ascii="Symbol" w:hAnsi="Symbol" w:cs="Symbol" w:hint="default"/>
    </w:rPr>
  </w:style>
  <w:style w:type="character" w:customStyle="1" w:styleId="WW8Num9z0">
    <w:name w:val="WW8Num9z0"/>
    <w:rPr>
      <w:rFonts w:hint="defaul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Symbol" w:hint="default"/>
    </w:rPr>
  </w:style>
  <w:style w:type="character" w:customStyle="1" w:styleId="WW8Num10z1">
    <w:name w:val="WW8Num10z1"/>
    <w:rPr>
      <w:rFonts w:ascii="Courier New" w:hAnsi="Courier New" w:cs="Courier New" w:hint="default"/>
    </w:rPr>
  </w:style>
  <w:style w:type="character" w:customStyle="1" w:styleId="WW8Num10z2">
    <w:name w:val="WW8Num10z2"/>
    <w:rPr>
      <w:rFonts w:ascii="Wingdings" w:hAnsi="Wingdings" w:cs="Wingdings" w:hint="default"/>
    </w:rPr>
  </w:style>
  <w:style w:type="character" w:customStyle="1" w:styleId="WW8Num11z0">
    <w:name w:val="WW8Num11z0"/>
    <w:rPr>
      <w:rFonts w:hint="default"/>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rPr>
  </w:style>
  <w:style w:type="character" w:customStyle="1" w:styleId="WW8Num13z1">
    <w:name w:val="WW8Num13z1"/>
    <w:rPr>
      <w:rFonts w:hint="default"/>
      <w:b/>
      <w:sz w:val="28"/>
      <w:szCs w:val="28"/>
    </w:rPr>
  </w:style>
  <w:style w:type="character" w:customStyle="1" w:styleId="WW8Num13z2">
    <w:name w:val="WW8Num13z2"/>
    <w:rPr>
      <w:rFonts w:hint="default"/>
      <w:sz w:val="24"/>
      <w:szCs w:val="24"/>
    </w:rPr>
  </w:style>
  <w:style w:type="character" w:customStyle="1" w:styleId="WW8Num13z3">
    <w:name w:val="WW8Num13z3"/>
    <w:rPr>
      <w:rFonts w:hint="default"/>
      <w:sz w:val="22"/>
      <w:szCs w:val="22"/>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hint="default"/>
    </w:rPr>
  </w:style>
  <w:style w:type="character" w:customStyle="1" w:styleId="WW8Num15z3">
    <w:name w:val="WW8Num15z3"/>
    <w:rPr>
      <w:rFonts w:ascii="Symbol" w:hAnsi="Symbol" w:cs="Symbol" w:hint="default"/>
    </w:rPr>
  </w:style>
  <w:style w:type="character" w:customStyle="1" w:styleId="WW8Num16z0">
    <w:name w:val="WW8Num16z0"/>
    <w:rPr>
      <w:rFonts w:cs="Arial" w:hint="default"/>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Wingdings" w:hAnsi="Wingdings" w:cs="Wingdings" w:hint="default"/>
      <w:color w:val="548DD4"/>
    </w:rPr>
  </w:style>
  <w:style w:type="character" w:customStyle="1" w:styleId="WW8Num17z1">
    <w:name w:val="WW8Num17z1"/>
    <w:rPr>
      <w:rFonts w:ascii="Courier New" w:hAnsi="Courier New" w:cs="Courier New" w:hint="default"/>
    </w:rPr>
  </w:style>
  <w:style w:type="character" w:customStyle="1" w:styleId="WW8Num17z3">
    <w:name w:val="WW8Num17z3"/>
    <w:rPr>
      <w:rFonts w:ascii="Symbol" w:hAnsi="Symbol" w:cs="Symbol" w:hint="default"/>
    </w:rPr>
  </w:style>
  <w:style w:type="character" w:customStyle="1" w:styleId="WW8Num18z0">
    <w:name w:val="WW8Num18z0"/>
    <w:rPr>
      <w:rFonts w:hint="default"/>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hint="default"/>
      <w:i/>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Symbol" w:hAnsi="Symbol" w:cs="Symbol" w:hint="default"/>
    </w:rPr>
  </w:style>
  <w:style w:type="character" w:customStyle="1" w:styleId="WW8Num25z0">
    <w:name w:val="WW8Num25z0"/>
    <w:rPr>
      <w:rFonts w:ascii="Symbol" w:hAnsi="Symbol" w:cs="Symbol" w:hint="default"/>
    </w:rPr>
  </w:style>
  <w:style w:type="character" w:customStyle="1" w:styleId="WW8Num26z0">
    <w:name w:val="WW8Num26z0"/>
    <w:rPr>
      <w:rFonts w:ascii="Symbol" w:hAnsi="Symbol" w:cs="Symbol" w:hint="default"/>
      <w:sz w:val="20"/>
    </w:rPr>
  </w:style>
  <w:style w:type="character" w:customStyle="1" w:styleId="WW8Num26z1">
    <w:name w:val="WW8Num26z1"/>
    <w:rPr>
      <w:rFonts w:ascii="Courier New" w:hAnsi="Courier New" w:cs="Courier New" w:hint="default"/>
      <w:sz w:val="20"/>
    </w:rPr>
  </w:style>
  <w:style w:type="character" w:customStyle="1" w:styleId="WW8Num26z2">
    <w:name w:val="WW8Num26z2"/>
    <w:rPr>
      <w:rFonts w:ascii="Wingdings" w:hAnsi="Wingdings" w:cs="Wingdings" w:hint="default"/>
      <w:sz w:val="20"/>
    </w:rPr>
  </w:style>
  <w:style w:type="character" w:customStyle="1" w:styleId="WW8Num27z0">
    <w:name w:val="WW8Num27z0"/>
    <w:rPr>
      <w:rFonts w:ascii="Arial" w:eastAsia="Times New Roman" w:hAnsi="Arial" w:cs="Arial" w:hint="default"/>
    </w:rPr>
  </w:style>
  <w:style w:type="character" w:customStyle="1" w:styleId="WW8Num27z1">
    <w:name w:val="WW8Num27z1"/>
    <w:rPr>
      <w:rFonts w:ascii="Courier New" w:hAnsi="Courier New" w:cs="Courier New" w:hint="default"/>
    </w:rPr>
  </w:style>
  <w:style w:type="character" w:customStyle="1" w:styleId="WW8Num27z2">
    <w:name w:val="WW8Num27z2"/>
    <w:rPr>
      <w:rFonts w:ascii="Wingdings" w:hAnsi="Wingdings" w:cs="Wingdings" w:hint="default"/>
    </w:rPr>
  </w:style>
  <w:style w:type="character" w:customStyle="1" w:styleId="WW8Num27z3">
    <w:name w:val="WW8Num27z3"/>
    <w:rPr>
      <w:rFonts w:ascii="Symbol" w:hAnsi="Symbol" w:cs="Symbol" w:hint="default"/>
    </w:rPr>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rFonts w:hint="default"/>
    </w:rPr>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hint="default"/>
      <w:lang w:val="en-US"/>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hint="default"/>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hint="default"/>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rPr>
      <w:rFonts w:ascii="Symbol" w:hAnsi="Symbol" w:cs="Symbol" w:hint="default"/>
    </w:rPr>
  </w:style>
  <w:style w:type="character" w:customStyle="1" w:styleId="WW8Num34z0">
    <w:name w:val="WW8Num34z0"/>
    <w:rPr>
      <w:rFonts w:hint="default"/>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hint="default"/>
    </w:rPr>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rFonts w:hint="default"/>
    </w:rPr>
  </w:style>
  <w:style w:type="character" w:customStyle="1" w:styleId="WW8Num36z1">
    <w:name w:val="WW8Num36z1"/>
    <w:rPr>
      <w:lang w:val="en-US"/>
    </w:rPr>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ascii="Symbol" w:hAnsi="Symbol" w:cs="Symbol" w:hint="default"/>
    </w:rPr>
  </w:style>
  <w:style w:type="character" w:customStyle="1" w:styleId="WW8Num37z1">
    <w:name w:val="WW8Num37z1"/>
    <w:rPr>
      <w:rFonts w:ascii="Courier New" w:hAnsi="Courier New" w:cs="Courier New" w:hint="default"/>
    </w:rPr>
  </w:style>
  <w:style w:type="character" w:customStyle="1" w:styleId="WW8Num37z2">
    <w:name w:val="WW8Num37z2"/>
    <w:rPr>
      <w:rFonts w:ascii="Wingdings" w:hAnsi="Wingdings" w:cs="Wingdings" w:hint="default"/>
    </w:rPr>
  </w:style>
  <w:style w:type="character" w:customStyle="1" w:styleId="WW8Num38z0">
    <w:name w:val="WW8Num38z0"/>
    <w:rPr>
      <w:rFonts w:ascii="Symbol" w:hAnsi="Symbol" w:cs="Symbol" w:hint="default"/>
    </w:rPr>
  </w:style>
  <w:style w:type="character" w:customStyle="1" w:styleId="WW8Num39z0">
    <w:name w:val="WW8Num39z0"/>
    <w:rPr>
      <w:rFonts w:ascii="Arial" w:eastAsia="Times New Roman" w:hAnsi="Arial" w:cs="Arial" w:hint="default"/>
      <w:color w:val="auto"/>
      <w:lang w:val="en-US"/>
    </w:rPr>
  </w:style>
  <w:style w:type="character" w:customStyle="1" w:styleId="WW8Num39z1">
    <w:name w:val="WW8Num39z1"/>
    <w:rPr>
      <w:rFonts w:ascii="Courier New" w:hAnsi="Courier New" w:cs="Courier New" w:hint="default"/>
    </w:rPr>
  </w:style>
  <w:style w:type="character" w:customStyle="1" w:styleId="WW8Num39z2">
    <w:name w:val="WW8Num39z2"/>
    <w:rPr>
      <w:rFonts w:ascii="Wingdings" w:hAnsi="Wingdings" w:cs="Wingdings" w:hint="default"/>
    </w:rPr>
  </w:style>
  <w:style w:type="character" w:customStyle="1" w:styleId="WW8Num39z3">
    <w:name w:val="WW8Num39z3"/>
    <w:rPr>
      <w:rFonts w:ascii="Symbol" w:hAnsi="Symbol" w:cs="Symbol" w:hint="default"/>
    </w:rPr>
  </w:style>
  <w:style w:type="character" w:customStyle="1" w:styleId="WW8Num1z1">
    <w:name w:val="WW8Num1z1"/>
    <w:rPr>
      <w:color w:val="auto"/>
    </w:rPr>
  </w:style>
  <w:style w:type="character" w:customStyle="1" w:styleId="Absatz-Standardschriftart">
    <w:name w:val="Absatz-Standardschriftart"/>
  </w:style>
  <w:style w:type="character" w:customStyle="1" w:styleId="WW8Num3z1">
    <w:name w:val="WW8Num3z1"/>
    <w:rPr>
      <w:rFonts w:ascii="Wingdings" w:hAnsi="Wingdings" w:cs="Wingdings"/>
    </w:rPr>
  </w:style>
  <w:style w:type="character" w:customStyle="1" w:styleId="WW8Num33z1">
    <w:name w:val="WW8Num33z1"/>
    <w:rPr>
      <w:color w:val="auto"/>
    </w:rPr>
  </w:style>
  <w:style w:type="character" w:customStyle="1" w:styleId="WW8Num37z3">
    <w:name w:val="WW8Num37z3"/>
    <w:rPr>
      <w:rFonts w:ascii="Symbol" w:hAnsi="Symbol" w:cs="Symbol"/>
    </w:rPr>
  </w:style>
  <w:style w:type="character" w:customStyle="1" w:styleId="WW8Num40z1">
    <w:name w:val="WW8Num40z1"/>
    <w:rPr>
      <w:color w:val="auto"/>
    </w:rPr>
  </w:style>
  <w:style w:type="character" w:customStyle="1" w:styleId="WW8Num41z1">
    <w:name w:val="WW8Num41z1"/>
    <w:rPr>
      <w:color w:val="auto"/>
    </w:rPr>
  </w:style>
  <w:style w:type="character" w:customStyle="1" w:styleId="WW8Num42z1">
    <w:name w:val="WW8Num42z1"/>
    <w:rPr>
      <w:color w:val="auto"/>
    </w:rPr>
  </w:style>
  <w:style w:type="character" w:customStyle="1" w:styleId="WW8Num43z1">
    <w:name w:val="WW8Num43z1"/>
    <w:rPr>
      <w:color w:val="auto"/>
    </w:rPr>
  </w:style>
  <w:style w:type="character" w:customStyle="1" w:styleId="WW8Num44z0">
    <w:name w:val="WW8Num44z0"/>
    <w:rPr>
      <w:rFonts w:ascii="Symbol" w:hAnsi="Symbol" w:cs="Symbol"/>
    </w:rPr>
  </w:style>
  <w:style w:type="character" w:customStyle="1" w:styleId="WW8Num44z1">
    <w:name w:val="WW8Num44z1"/>
    <w:rPr>
      <w:color w:val="auto"/>
    </w:rPr>
  </w:style>
  <w:style w:type="character" w:customStyle="1" w:styleId="WW-DefaultParagraphFont">
    <w:name w:val="WW-Default Paragraph Font"/>
  </w:style>
  <w:style w:type="character" w:customStyle="1" w:styleId="WW8Num17z2">
    <w:name w:val="WW8Num17z2"/>
    <w:rPr>
      <w:rFonts w:ascii="Wingdings" w:hAnsi="Wingdings" w:cs="Wingdings"/>
    </w:rPr>
  </w:style>
  <w:style w:type="character" w:customStyle="1" w:styleId="WW8Num22z4">
    <w:name w:val="WW8Num22z4"/>
    <w:rPr>
      <w:rFonts w:ascii="Courier New" w:hAnsi="Courier New" w:cs="Courier New"/>
    </w:rPr>
  </w:style>
  <w:style w:type="character" w:customStyle="1" w:styleId="WW8Num25z1">
    <w:name w:val="WW8Num25z1"/>
    <w:rPr>
      <w:color w:val="auto"/>
    </w:rPr>
  </w:style>
  <w:style w:type="character" w:customStyle="1" w:styleId="DefaultParagraphFont1">
    <w:name w:val="Default Paragraph Font1"/>
  </w:style>
  <w:style w:type="character" w:customStyle="1" w:styleId="Heading2Char">
    <w:name w:val="Heading 2 Char"/>
    <w:rPr>
      <w:rFonts w:ascii="Arial" w:hAnsi="Arial" w:cs="Arial"/>
      <w:b/>
      <w:bCs/>
      <w:sz w:val="26"/>
      <w:szCs w:val="36"/>
      <w:lang w:val="en-US" w:bidi="ar-SA"/>
    </w:rPr>
  </w:style>
  <w:style w:type="character" w:customStyle="1" w:styleId="Heading3Char">
    <w:name w:val="Heading 3 Char"/>
    <w:rPr>
      <w:rFonts w:ascii="Arial" w:hAnsi="Arial" w:cs="Arial"/>
      <w:b/>
      <w:bCs/>
      <w:sz w:val="24"/>
      <w:szCs w:val="28"/>
      <w:lang w:val="en-US" w:bidi="ar-SA"/>
    </w:rPr>
  </w:style>
  <w:style w:type="character" w:customStyle="1" w:styleId="Heading6Char">
    <w:name w:val="Heading 6 Char"/>
    <w:rPr>
      <w:rFonts w:ascii="Arial" w:hAnsi="Arial" w:cs="Arial"/>
      <w:color w:val="000000"/>
      <w:sz w:val="16"/>
      <w:szCs w:val="16"/>
      <w:lang w:val="en-US" w:bidi="ar-SA"/>
    </w:rPr>
  </w:style>
  <w:style w:type="character" w:styleId="Hyperlink">
    <w:name w:val="Hyperlink"/>
    <w:uiPriority w:val="99"/>
    <w:rPr>
      <w:rFonts w:ascii="Arial" w:hAnsi="Arial" w:cs="Arial"/>
      <w:color w:val="999999"/>
      <w:sz w:val="22"/>
      <w:u w:val="single"/>
    </w:rPr>
  </w:style>
  <w:style w:type="character" w:styleId="PageNumber">
    <w:name w:val="page number"/>
    <w:rPr>
      <w:spacing w:val="0"/>
      <w:position w:val="0"/>
      <w:sz w:val="24"/>
      <w:vertAlign w:val="baseline"/>
    </w:rPr>
  </w:style>
  <w:style w:type="character" w:styleId="CommentReference">
    <w:name w:val="annotation reference"/>
    <w:rPr>
      <w:sz w:val="16"/>
      <w:szCs w:val="16"/>
    </w:rPr>
  </w:style>
  <w:style w:type="character" w:styleId="FollowedHyperlink">
    <w:name w:val="FollowedHyperlink"/>
    <w:rPr>
      <w:color w:val="800080"/>
      <w:u w:val="single"/>
    </w:rPr>
  </w:style>
  <w:style w:type="character" w:customStyle="1" w:styleId="NumberingSymbols">
    <w:name w:val="Numbering Symbols"/>
  </w:style>
  <w:style w:type="character" w:styleId="Strong">
    <w:name w:val="Strong"/>
    <w:qFormat/>
    <w:rPr>
      <w:b/>
      <w:bCs/>
    </w:rPr>
  </w:style>
  <w:style w:type="character" w:customStyle="1" w:styleId="BodyTextIndentChar">
    <w:name w:val="Body Text Indent Char"/>
    <w:rPr>
      <w:rFonts w:ascii="Arial" w:hAnsi="Arial" w:cs="Arial"/>
      <w:color w:val="000000"/>
      <w:szCs w:val="24"/>
    </w:rPr>
  </w:style>
  <w:style w:type="character" w:customStyle="1" w:styleId="NormalTextChar">
    <w:name w:val="Normal Text Char"/>
    <w:rPr>
      <w:rFonts w:ascii="Verdana" w:hAnsi="Verdana" w:cs="Arial"/>
      <w:bCs/>
      <w:color w:val="000000"/>
      <w:sz w:val="22"/>
      <w:szCs w:val="22"/>
      <w:lang w:val="en-US" w:bidi="ar-SA"/>
    </w:rPr>
  </w:style>
  <w:style w:type="character" w:customStyle="1" w:styleId="ProcessHeading2Char">
    <w:name w:val="Process Heading 2 Char"/>
    <w:rPr>
      <w:rFonts w:ascii="Arial" w:hAnsi="Arial" w:cs="Arial"/>
      <w:b/>
      <w:bCs/>
      <w:smallCaps/>
      <w:color w:val="000000"/>
      <w:sz w:val="28"/>
      <w:szCs w:val="24"/>
      <w:lang w:val="en-US" w:bidi="ar-SA"/>
    </w:rPr>
  </w:style>
  <w:style w:type="character" w:customStyle="1" w:styleId="BodyTextChar">
    <w:name w:val="Body Text Char"/>
    <w:rPr>
      <w:rFonts w:ascii="Arial" w:hAnsi="Arial" w:cs="Arial"/>
      <w:color w:val="000000"/>
      <w:szCs w:val="24"/>
    </w:rPr>
  </w:style>
  <w:style w:type="character" w:customStyle="1" w:styleId="BodyText2Char">
    <w:name w:val="Body Text 2 Char"/>
    <w:rPr>
      <w:rFonts w:ascii="Arial" w:hAnsi="Arial" w:cs="Arial"/>
      <w:color w:val="000000"/>
      <w:szCs w:val="24"/>
      <w:lang w:val="en-US"/>
    </w:rPr>
  </w:style>
  <w:style w:type="character" w:customStyle="1" w:styleId="IndexLink">
    <w:name w:val="Index Link"/>
  </w:style>
  <w:style w:type="paragraph" w:customStyle="1" w:styleId="Heading">
    <w:name w:val="Heading"/>
    <w:basedOn w:val="Normal"/>
    <w:next w:val="BodyText"/>
    <w:pPr>
      <w:keepNext/>
      <w:spacing w:before="240" w:after="120"/>
    </w:pPr>
    <w:rPr>
      <w:rFonts w:eastAsia="Lucida Sans Unicode" w:cs="Tahoma"/>
      <w:sz w:val="28"/>
      <w:szCs w:val="28"/>
    </w:rPr>
  </w:style>
  <w:style w:type="paragraph" w:styleId="BodyText">
    <w:name w:val="Body Text"/>
    <w:basedOn w:val="Normal"/>
    <w:rPr>
      <w:rFonts w:cs="Times New Roman"/>
      <w:lang w:val="x-none"/>
    </w:rPr>
  </w:style>
  <w:style w:type="paragraph" w:styleId="List">
    <w:name w:val="List"/>
    <w:basedOn w:val="Normal"/>
    <w:pPr>
      <w:tabs>
        <w:tab w:val="left" w:pos="1080"/>
      </w:tabs>
      <w:spacing w:line="240" w:lineRule="atLeast"/>
      <w:ind w:left="792" w:hanging="432"/>
    </w:pPr>
  </w:style>
  <w:style w:type="paragraph" w:styleId="Caption">
    <w:name w:val="caption"/>
    <w:basedOn w:val="Normal"/>
    <w:next w:val="Normal"/>
    <w:uiPriority w:val="35"/>
    <w:qFormat/>
    <w:pPr>
      <w:spacing w:before="120" w:after="120"/>
    </w:pPr>
    <w:rPr>
      <w:b/>
      <w:bCs/>
      <w:szCs w:val="20"/>
    </w:rPr>
  </w:style>
  <w:style w:type="paragraph" w:customStyle="1" w:styleId="Index">
    <w:name w:val="Index"/>
    <w:basedOn w:val="Normal"/>
    <w:pPr>
      <w:suppressLineNumbers/>
    </w:pPr>
    <w:rPr>
      <w:rFonts w:cs="Tahoma"/>
    </w:rPr>
  </w:style>
  <w:style w:type="paragraph" w:styleId="Title">
    <w:name w:val="Title"/>
    <w:basedOn w:val="Normal"/>
    <w:next w:val="Subtitle"/>
    <w:qFormat/>
    <w:pPr>
      <w:spacing w:before="840" w:after="240"/>
      <w:ind w:right="720"/>
      <w:jc w:val="center"/>
    </w:pPr>
    <w:rPr>
      <w:b/>
      <w:sz w:val="48"/>
    </w:rPr>
  </w:style>
  <w:style w:type="paragraph" w:styleId="Subtitle">
    <w:name w:val="Subtitle"/>
    <w:basedOn w:val="Heading"/>
    <w:next w:val="BodyText"/>
    <w:qFormat/>
    <w:pPr>
      <w:jc w:val="center"/>
    </w:pPr>
    <w:rPr>
      <w:i/>
      <w:iCs/>
    </w:rPr>
  </w:style>
  <w:style w:type="paragraph" w:styleId="TOC1">
    <w:name w:val="toc 1"/>
    <w:basedOn w:val="Normal"/>
    <w:next w:val="Normal"/>
    <w:uiPriority w:val="39"/>
    <w:pPr>
      <w:spacing w:before="120" w:after="120"/>
    </w:pPr>
    <w:rPr>
      <w:rFonts w:cs="Times New Roman"/>
      <w:b/>
      <w:bCs/>
      <w:caps/>
      <w:sz w:val="22"/>
    </w:rPr>
  </w:style>
  <w:style w:type="paragraph" w:styleId="TOC2">
    <w:name w:val="toc 2"/>
    <w:basedOn w:val="BodyText"/>
    <w:next w:val="Normal"/>
    <w:uiPriority w:val="39"/>
    <w:pPr>
      <w:ind w:left="202"/>
    </w:pPr>
  </w:style>
  <w:style w:type="paragraph" w:styleId="TOC3">
    <w:name w:val="toc 3"/>
    <w:basedOn w:val="TOC2"/>
    <w:next w:val="Normal"/>
    <w:uiPriority w:val="39"/>
    <w:pPr>
      <w:ind w:left="400"/>
    </w:pPr>
    <w:rPr>
      <w:iCs/>
    </w:rPr>
  </w:style>
  <w:style w:type="paragraph" w:styleId="Header">
    <w:name w:val="header"/>
    <w:basedOn w:val="Heading1"/>
    <w:pPr>
      <w:numPr>
        <w:numId w:val="0"/>
      </w:numPr>
      <w:tabs>
        <w:tab w:val="left" w:pos="432"/>
        <w:tab w:val="center" w:pos="4320"/>
        <w:tab w:val="right" w:pos="8640"/>
      </w:tabs>
      <w:ind w:left="144" w:hanging="144"/>
    </w:pPr>
    <w:rPr>
      <w:b w:val="0"/>
      <w:caps w:val="0"/>
      <w:sz w:val="24"/>
      <w:vertAlign w:val="subscript"/>
    </w:rPr>
  </w:style>
  <w:style w:type="paragraph" w:styleId="Footer">
    <w:name w:val="footer"/>
    <w:basedOn w:val="Normal"/>
    <w:pPr>
      <w:tabs>
        <w:tab w:val="center" w:pos="4320"/>
        <w:tab w:val="right" w:pos="8640"/>
      </w:tabs>
    </w:pPr>
  </w:style>
  <w:style w:type="paragraph" w:styleId="TableofAuthorities">
    <w:name w:val="table of authorities"/>
    <w:basedOn w:val="Normal"/>
    <w:next w:val="Normal"/>
    <w:pPr>
      <w:ind w:left="200" w:hanging="200"/>
    </w:pPr>
  </w:style>
  <w:style w:type="paragraph" w:styleId="TOAHeading">
    <w:name w:val="toa heading"/>
    <w:basedOn w:val="Normal"/>
    <w:next w:val="Normal"/>
    <w:pPr>
      <w:spacing w:before="120"/>
    </w:pPr>
    <w:rPr>
      <w:b/>
      <w:bCs/>
    </w:rPr>
  </w:style>
  <w:style w:type="paragraph" w:customStyle="1" w:styleId="xl24">
    <w:name w:val="xl24"/>
    <w:basedOn w:val="Normal"/>
    <w:pPr>
      <w:pBdr>
        <w:top w:val="none" w:sz="0" w:space="0" w:color="000000"/>
        <w:left w:val="none" w:sz="0" w:space="0" w:color="000000"/>
        <w:bottom w:val="single" w:sz="4" w:space="0" w:color="000000"/>
        <w:right w:val="single" w:sz="4" w:space="0" w:color="000000"/>
      </w:pBdr>
      <w:spacing w:before="100" w:after="100"/>
      <w:jc w:val="center"/>
      <w:textAlignment w:val="top"/>
    </w:pPr>
    <w:rPr>
      <w:rFonts w:eastAsia="Arial Unicode MS"/>
      <w:sz w:val="24"/>
    </w:rPr>
  </w:style>
  <w:style w:type="paragraph" w:customStyle="1" w:styleId="xl25">
    <w:name w:val="xl25"/>
    <w:basedOn w:val="Normal"/>
    <w:pPr>
      <w:pBdr>
        <w:top w:val="none" w:sz="0" w:space="0" w:color="000000"/>
        <w:left w:val="single" w:sz="4" w:space="0" w:color="000000"/>
        <w:bottom w:val="single" w:sz="4" w:space="0" w:color="000000"/>
        <w:right w:val="none" w:sz="0" w:space="0" w:color="000000"/>
      </w:pBdr>
      <w:spacing w:before="100" w:after="100"/>
      <w:jc w:val="center"/>
      <w:textAlignment w:val="top"/>
    </w:pPr>
    <w:rPr>
      <w:rFonts w:eastAsia="Arial Unicode MS"/>
      <w:b/>
      <w:bCs/>
      <w:sz w:val="24"/>
    </w:rPr>
  </w:style>
  <w:style w:type="paragraph" w:customStyle="1" w:styleId="xl26">
    <w:name w:val="xl26"/>
    <w:basedOn w:val="Normal"/>
    <w:pPr>
      <w:pBdr>
        <w:top w:val="none" w:sz="0" w:space="0" w:color="000000"/>
        <w:left w:val="none" w:sz="0" w:space="0" w:color="000000"/>
        <w:bottom w:val="single" w:sz="4" w:space="0" w:color="000000"/>
        <w:right w:val="none" w:sz="0" w:space="0" w:color="000000"/>
      </w:pBdr>
      <w:spacing w:before="100" w:after="100"/>
      <w:jc w:val="center"/>
      <w:textAlignment w:val="top"/>
    </w:pPr>
    <w:rPr>
      <w:rFonts w:eastAsia="Arial Unicode MS"/>
      <w:b/>
      <w:bCs/>
      <w:sz w:val="24"/>
    </w:rPr>
  </w:style>
  <w:style w:type="paragraph" w:customStyle="1" w:styleId="xl27">
    <w:name w:val="xl27"/>
    <w:basedOn w:val="Normal"/>
    <w:pPr>
      <w:pBdr>
        <w:top w:val="single" w:sz="4" w:space="0" w:color="000000"/>
        <w:left w:val="single" w:sz="4" w:space="0" w:color="000000"/>
        <w:bottom w:val="single" w:sz="4" w:space="0" w:color="000000"/>
        <w:right w:val="single" w:sz="4" w:space="0" w:color="000000"/>
      </w:pBdr>
      <w:spacing w:before="100" w:after="100"/>
      <w:jc w:val="center"/>
      <w:textAlignment w:val="top"/>
    </w:pPr>
    <w:rPr>
      <w:rFonts w:eastAsia="Arial Unicode MS"/>
      <w:b/>
      <w:bCs/>
      <w:sz w:val="24"/>
    </w:rPr>
  </w:style>
  <w:style w:type="paragraph" w:customStyle="1" w:styleId="xl28">
    <w:name w:val="xl28"/>
    <w:basedOn w:val="Normal"/>
    <w:pPr>
      <w:pBdr>
        <w:top w:val="single" w:sz="4" w:space="0" w:color="000000"/>
        <w:left w:val="none" w:sz="0" w:space="0" w:color="000000"/>
        <w:bottom w:val="single" w:sz="4" w:space="0" w:color="000000"/>
        <w:right w:val="single" w:sz="4" w:space="0" w:color="000000"/>
      </w:pBdr>
      <w:spacing w:before="100" w:after="100"/>
      <w:jc w:val="center"/>
      <w:textAlignment w:val="top"/>
    </w:pPr>
    <w:rPr>
      <w:rFonts w:eastAsia="Arial Unicode MS"/>
      <w:b/>
      <w:bCs/>
      <w:sz w:val="24"/>
    </w:rPr>
  </w:style>
  <w:style w:type="paragraph" w:customStyle="1" w:styleId="xl29">
    <w:name w:val="xl29"/>
    <w:basedOn w:val="Normal"/>
    <w:pPr>
      <w:pBdr>
        <w:top w:val="none" w:sz="0" w:space="0" w:color="000000"/>
        <w:left w:val="single" w:sz="4" w:space="0" w:color="000000"/>
        <w:bottom w:val="none" w:sz="0" w:space="0" w:color="000000"/>
        <w:right w:val="single" w:sz="4" w:space="0" w:color="000000"/>
      </w:pBdr>
      <w:spacing w:before="100" w:after="100"/>
      <w:jc w:val="center"/>
      <w:textAlignment w:val="center"/>
    </w:pPr>
    <w:rPr>
      <w:rFonts w:eastAsia="Arial Unicode MS"/>
      <w:b/>
      <w:bCs/>
      <w:sz w:val="24"/>
    </w:rPr>
  </w:style>
  <w:style w:type="paragraph" w:customStyle="1" w:styleId="xl30">
    <w:name w:val="xl30"/>
    <w:basedOn w:val="Normal"/>
    <w:pPr>
      <w:pBdr>
        <w:top w:val="single" w:sz="8" w:space="0" w:color="000000"/>
        <w:left w:val="single" w:sz="8" w:space="0" w:color="000000"/>
        <w:bottom w:val="none" w:sz="0" w:space="0" w:color="000000"/>
        <w:right w:val="single" w:sz="4" w:space="0" w:color="000000"/>
      </w:pBdr>
      <w:spacing w:before="100" w:after="100"/>
      <w:jc w:val="center"/>
      <w:textAlignment w:val="center"/>
    </w:pPr>
    <w:rPr>
      <w:rFonts w:eastAsia="Arial Unicode MS"/>
      <w:sz w:val="24"/>
    </w:rPr>
  </w:style>
  <w:style w:type="paragraph" w:customStyle="1" w:styleId="xl31">
    <w:name w:val="xl31"/>
    <w:basedOn w:val="Normal"/>
    <w:pPr>
      <w:pBdr>
        <w:top w:val="single" w:sz="8" w:space="0" w:color="000000"/>
        <w:left w:val="none" w:sz="0" w:space="0" w:color="000000"/>
        <w:bottom w:val="single" w:sz="4" w:space="0" w:color="000000"/>
        <w:right w:val="single" w:sz="4" w:space="0" w:color="000000"/>
      </w:pBdr>
      <w:spacing w:before="100" w:after="100"/>
      <w:jc w:val="center"/>
      <w:textAlignment w:val="top"/>
    </w:pPr>
    <w:rPr>
      <w:rFonts w:eastAsia="Arial Unicode MS"/>
      <w:sz w:val="24"/>
    </w:rPr>
  </w:style>
  <w:style w:type="paragraph" w:customStyle="1" w:styleId="xl32">
    <w:name w:val="xl32"/>
    <w:basedOn w:val="Normal"/>
    <w:pPr>
      <w:pBdr>
        <w:top w:val="single" w:sz="8" w:space="0" w:color="000000"/>
        <w:left w:val="none" w:sz="0" w:space="0" w:color="000000"/>
        <w:bottom w:val="single" w:sz="4" w:space="0" w:color="000000"/>
        <w:right w:val="single" w:sz="8" w:space="0" w:color="000000"/>
      </w:pBdr>
      <w:spacing w:before="100" w:after="100"/>
      <w:jc w:val="center"/>
      <w:textAlignment w:val="top"/>
    </w:pPr>
    <w:rPr>
      <w:rFonts w:eastAsia="Arial Unicode MS"/>
      <w:sz w:val="24"/>
    </w:rPr>
  </w:style>
  <w:style w:type="paragraph" w:customStyle="1" w:styleId="xl33">
    <w:name w:val="xl33"/>
    <w:basedOn w:val="Normal"/>
    <w:pPr>
      <w:pBdr>
        <w:top w:val="none" w:sz="0" w:space="0" w:color="000000"/>
        <w:left w:val="single" w:sz="8" w:space="0" w:color="000000"/>
        <w:bottom w:val="none" w:sz="0" w:space="0" w:color="000000"/>
        <w:right w:val="single" w:sz="4" w:space="0" w:color="000000"/>
      </w:pBdr>
      <w:spacing w:before="100" w:after="100"/>
      <w:jc w:val="center"/>
      <w:textAlignment w:val="center"/>
    </w:pPr>
    <w:rPr>
      <w:rFonts w:eastAsia="Arial Unicode MS"/>
      <w:sz w:val="24"/>
    </w:rPr>
  </w:style>
  <w:style w:type="paragraph" w:customStyle="1" w:styleId="xl34">
    <w:name w:val="xl34"/>
    <w:basedOn w:val="Normal"/>
    <w:pPr>
      <w:pBdr>
        <w:top w:val="none" w:sz="0" w:space="0" w:color="000000"/>
        <w:left w:val="none" w:sz="0" w:space="0" w:color="000000"/>
        <w:bottom w:val="single" w:sz="4" w:space="0" w:color="000000"/>
        <w:right w:val="single" w:sz="8" w:space="0" w:color="000000"/>
      </w:pBdr>
      <w:spacing w:before="100" w:after="100"/>
      <w:jc w:val="center"/>
      <w:textAlignment w:val="top"/>
    </w:pPr>
    <w:rPr>
      <w:rFonts w:eastAsia="Arial Unicode MS"/>
      <w:sz w:val="24"/>
    </w:rPr>
  </w:style>
  <w:style w:type="paragraph" w:customStyle="1" w:styleId="xl35">
    <w:name w:val="xl35"/>
    <w:basedOn w:val="Normal"/>
    <w:pPr>
      <w:pBdr>
        <w:top w:val="none" w:sz="0" w:space="0" w:color="000000"/>
        <w:left w:val="single" w:sz="8" w:space="0" w:color="000000"/>
        <w:bottom w:val="single" w:sz="8" w:space="0" w:color="000000"/>
        <w:right w:val="single" w:sz="4" w:space="0" w:color="000000"/>
      </w:pBdr>
      <w:spacing w:before="100" w:after="100"/>
      <w:jc w:val="center"/>
      <w:textAlignment w:val="center"/>
    </w:pPr>
    <w:rPr>
      <w:rFonts w:eastAsia="Arial Unicode MS"/>
      <w:sz w:val="24"/>
    </w:rPr>
  </w:style>
  <w:style w:type="paragraph" w:customStyle="1" w:styleId="xl36">
    <w:name w:val="xl36"/>
    <w:basedOn w:val="Normal"/>
    <w:pPr>
      <w:pBdr>
        <w:top w:val="none" w:sz="0" w:space="0" w:color="000000"/>
        <w:left w:val="none" w:sz="0" w:space="0" w:color="000000"/>
        <w:bottom w:val="single" w:sz="8" w:space="0" w:color="000000"/>
        <w:right w:val="single" w:sz="4" w:space="0" w:color="000000"/>
      </w:pBdr>
      <w:spacing w:before="100" w:after="100"/>
      <w:jc w:val="center"/>
      <w:textAlignment w:val="top"/>
    </w:pPr>
    <w:rPr>
      <w:rFonts w:eastAsia="Arial Unicode MS"/>
      <w:sz w:val="24"/>
    </w:rPr>
  </w:style>
  <w:style w:type="paragraph" w:customStyle="1" w:styleId="xl37">
    <w:name w:val="xl37"/>
    <w:basedOn w:val="Normal"/>
    <w:pPr>
      <w:pBdr>
        <w:top w:val="none" w:sz="0" w:space="0" w:color="000000"/>
        <w:left w:val="none" w:sz="0" w:space="0" w:color="000000"/>
        <w:bottom w:val="single" w:sz="8" w:space="0" w:color="000000"/>
        <w:right w:val="single" w:sz="8" w:space="0" w:color="000000"/>
      </w:pBdr>
      <w:spacing w:before="100" w:after="100"/>
      <w:jc w:val="center"/>
      <w:textAlignment w:val="top"/>
    </w:pPr>
    <w:rPr>
      <w:rFonts w:eastAsia="Arial Unicode MS"/>
      <w:sz w:val="24"/>
    </w:rPr>
  </w:style>
  <w:style w:type="paragraph" w:customStyle="1" w:styleId="xl38">
    <w:name w:val="xl38"/>
    <w:basedOn w:val="Normal"/>
    <w:pPr>
      <w:pBdr>
        <w:top w:val="single" w:sz="8" w:space="0" w:color="000000"/>
        <w:left w:val="single" w:sz="8" w:space="0" w:color="000000"/>
        <w:bottom w:val="none" w:sz="0" w:space="0" w:color="000000"/>
        <w:right w:val="single" w:sz="4" w:space="0" w:color="000000"/>
      </w:pBdr>
      <w:spacing w:before="100" w:after="100"/>
      <w:jc w:val="center"/>
      <w:textAlignment w:val="center"/>
    </w:pPr>
    <w:rPr>
      <w:rFonts w:eastAsia="Arial Unicode MS"/>
      <w:b/>
      <w:bCs/>
      <w:sz w:val="24"/>
    </w:rPr>
  </w:style>
  <w:style w:type="paragraph" w:customStyle="1" w:styleId="xl39">
    <w:name w:val="xl39"/>
    <w:basedOn w:val="Normal"/>
    <w:pPr>
      <w:pBdr>
        <w:top w:val="single" w:sz="8" w:space="0" w:color="000000"/>
        <w:left w:val="single" w:sz="4" w:space="0" w:color="000000"/>
        <w:bottom w:val="none" w:sz="0" w:space="0" w:color="000000"/>
        <w:right w:val="single" w:sz="4" w:space="0" w:color="000000"/>
      </w:pBdr>
      <w:spacing w:before="100" w:after="100"/>
      <w:jc w:val="center"/>
      <w:textAlignment w:val="center"/>
    </w:pPr>
    <w:rPr>
      <w:rFonts w:eastAsia="Arial Unicode MS"/>
      <w:b/>
      <w:bCs/>
      <w:sz w:val="24"/>
    </w:rPr>
  </w:style>
  <w:style w:type="paragraph" w:customStyle="1" w:styleId="xl40">
    <w:name w:val="xl40"/>
    <w:basedOn w:val="Normal"/>
    <w:pPr>
      <w:pBdr>
        <w:top w:val="single" w:sz="8" w:space="0" w:color="000000"/>
        <w:left w:val="single" w:sz="4" w:space="0" w:color="000000"/>
        <w:bottom w:val="none" w:sz="0" w:space="0" w:color="000000"/>
        <w:right w:val="none" w:sz="0" w:space="0" w:color="000000"/>
      </w:pBdr>
      <w:spacing w:before="100" w:after="100"/>
      <w:jc w:val="center"/>
      <w:textAlignment w:val="top"/>
    </w:pPr>
    <w:rPr>
      <w:rFonts w:eastAsia="Arial Unicode MS"/>
      <w:b/>
      <w:bCs/>
      <w:sz w:val="24"/>
    </w:rPr>
  </w:style>
  <w:style w:type="paragraph" w:customStyle="1" w:styleId="xl41">
    <w:name w:val="xl41"/>
    <w:basedOn w:val="Normal"/>
    <w:pPr>
      <w:pBdr>
        <w:top w:val="single" w:sz="8" w:space="0" w:color="000000"/>
        <w:left w:val="none" w:sz="0" w:space="0" w:color="000000"/>
        <w:bottom w:val="none" w:sz="0" w:space="0" w:color="000000"/>
        <w:right w:val="none" w:sz="0" w:space="0" w:color="000000"/>
      </w:pBdr>
      <w:spacing w:before="100" w:after="100"/>
      <w:jc w:val="center"/>
      <w:textAlignment w:val="top"/>
    </w:pPr>
    <w:rPr>
      <w:rFonts w:eastAsia="Arial Unicode MS"/>
      <w:b/>
      <w:bCs/>
      <w:sz w:val="24"/>
    </w:rPr>
  </w:style>
  <w:style w:type="paragraph" w:customStyle="1" w:styleId="xl42">
    <w:name w:val="xl42"/>
    <w:basedOn w:val="Normal"/>
    <w:pPr>
      <w:pBdr>
        <w:top w:val="single" w:sz="8" w:space="0" w:color="000000"/>
        <w:left w:val="none" w:sz="0" w:space="0" w:color="000000"/>
        <w:bottom w:val="none" w:sz="0" w:space="0" w:color="000000"/>
        <w:right w:val="single" w:sz="8" w:space="0" w:color="000000"/>
      </w:pBdr>
      <w:spacing w:before="100" w:after="100"/>
      <w:jc w:val="center"/>
      <w:textAlignment w:val="top"/>
    </w:pPr>
    <w:rPr>
      <w:rFonts w:eastAsia="Arial Unicode MS"/>
      <w:b/>
      <w:bCs/>
      <w:sz w:val="24"/>
    </w:rPr>
  </w:style>
  <w:style w:type="paragraph" w:customStyle="1" w:styleId="xl43">
    <w:name w:val="xl43"/>
    <w:basedOn w:val="Normal"/>
    <w:pPr>
      <w:pBdr>
        <w:top w:val="none" w:sz="0" w:space="0" w:color="000000"/>
        <w:left w:val="single" w:sz="8" w:space="0" w:color="000000"/>
        <w:bottom w:val="none" w:sz="0" w:space="0" w:color="000000"/>
        <w:right w:val="single" w:sz="4" w:space="0" w:color="000000"/>
      </w:pBdr>
      <w:spacing w:before="100" w:after="100"/>
      <w:jc w:val="center"/>
      <w:textAlignment w:val="center"/>
    </w:pPr>
    <w:rPr>
      <w:rFonts w:eastAsia="Arial Unicode MS"/>
      <w:b/>
      <w:bCs/>
      <w:sz w:val="24"/>
    </w:rPr>
  </w:style>
  <w:style w:type="paragraph" w:customStyle="1" w:styleId="xl44">
    <w:name w:val="xl44"/>
    <w:basedOn w:val="Normal"/>
    <w:pPr>
      <w:pBdr>
        <w:top w:val="none" w:sz="0" w:space="0" w:color="000000"/>
        <w:left w:val="none" w:sz="0" w:space="0" w:color="000000"/>
        <w:bottom w:val="single" w:sz="4" w:space="0" w:color="000000"/>
        <w:right w:val="single" w:sz="8" w:space="0" w:color="000000"/>
      </w:pBdr>
      <w:spacing w:before="100" w:after="100"/>
      <w:jc w:val="center"/>
      <w:textAlignment w:val="top"/>
    </w:pPr>
    <w:rPr>
      <w:rFonts w:eastAsia="Arial Unicode MS"/>
      <w:b/>
      <w:bCs/>
      <w:sz w:val="24"/>
    </w:rPr>
  </w:style>
  <w:style w:type="paragraph" w:customStyle="1" w:styleId="xl45">
    <w:name w:val="xl45"/>
    <w:basedOn w:val="Normal"/>
    <w:pPr>
      <w:pBdr>
        <w:top w:val="single" w:sz="4" w:space="0" w:color="000000"/>
        <w:left w:val="none" w:sz="0" w:space="0" w:color="000000"/>
        <w:bottom w:val="single" w:sz="4" w:space="0" w:color="000000"/>
        <w:right w:val="single" w:sz="8" w:space="0" w:color="000000"/>
      </w:pBdr>
      <w:spacing w:before="100" w:after="100"/>
      <w:jc w:val="center"/>
      <w:textAlignment w:val="top"/>
    </w:pPr>
    <w:rPr>
      <w:rFonts w:eastAsia="Arial Unicode MS"/>
      <w:b/>
      <w:bCs/>
      <w:sz w:val="24"/>
    </w:rPr>
  </w:style>
  <w:style w:type="paragraph" w:customStyle="1" w:styleId="xl46">
    <w:name w:val="xl46"/>
    <w:basedOn w:val="Normal"/>
    <w:pPr>
      <w:pBdr>
        <w:top w:val="none" w:sz="0" w:space="0" w:color="000000"/>
        <w:left w:val="single" w:sz="8" w:space="0" w:color="000000"/>
        <w:bottom w:val="single" w:sz="8" w:space="0" w:color="000000"/>
        <w:right w:val="single" w:sz="4" w:space="0" w:color="000000"/>
      </w:pBdr>
      <w:spacing w:before="100" w:after="100"/>
      <w:jc w:val="center"/>
      <w:textAlignment w:val="center"/>
    </w:pPr>
    <w:rPr>
      <w:rFonts w:eastAsia="Arial Unicode MS"/>
      <w:b/>
      <w:bCs/>
      <w:sz w:val="24"/>
    </w:rPr>
  </w:style>
  <w:style w:type="paragraph" w:customStyle="1" w:styleId="xl47">
    <w:name w:val="xl47"/>
    <w:basedOn w:val="Normal"/>
    <w:pPr>
      <w:pBdr>
        <w:top w:val="none" w:sz="0" w:space="0" w:color="000000"/>
        <w:left w:val="single" w:sz="4" w:space="0" w:color="000000"/>
        <w:bottom w:val="single" w:sz="8" w:space="0" w:color="000000"/>
        <w:right w:val="single" w:sz="4" w:space="0" w:color="000000"/>
      </w:pBdr>
      <w:spacing w:before="100" w:after="100"/>
      <w:jc w:val="center"/>
      <w:textAlignment w:val="center"/>
    </w:pPr>
    <w:rPr>
      <w:rFonts w:eastAsia="Arial Unicode MS"/>
      <w:b/>
      <w:bCs/>
      <w:sz w:val="24"/>
    </w:rPr>
  </w:style>
  <w:style w:type="paragraph" w:customStyle="1" w:styleId="xl48">
    <w:name w:val="xl48"/>
    <w:basedOn w:val="Normal"/>
    <w:pPr>
      <w:pBdr>
        <w:top w:val="none" w:sz="0" w:space="0" w:color="000000"/>
        <w:left w:val="none" w:sz="0" w:space="0" w:color="000000"/>
        <w:bottom w:val="single" w:sz="8" w:space="0" w:color="000000"/>
        <w:right w:val="single" w:sz="4" w:space="0" w:color="000000"/>
      </w:pBdr>
      <w:spacing w:before="100" w:after="100"/>
      <w:jc w:val="center"/>
      <w:textAlignment w:val="top"/>
    </w:pPr>
    <w:rPr>
      <w:rFonts w:eastAsia="Arial Unicode MS"/>
      <w:b/>
      <w:bCs/>
      <w:sz w:val="24"/>
    </w:rPr>
  </w:style>
  <w:style w:type="paragraph" w:customStyle="1" w:styleId="xl49">
    <w:name w:val="xl49"/>
    <w:basedOn w:val="Normal"/>
    <w:pPr>
      <w:pBdr>
        <w:top w:val="none" w:sz="0" w:space="0" w:color="000000"/>
        <w:left w:val="none" w:sz="0" w:space="0" w:color="000000"/>
        <w:bottom w:val="single" w:sz="8" w:space="0" w:color="000000"/>
        <w:right w:val="single" w:sz="8" w:space="0" w:color="000000"/>
      </w:pBdr>
      <w:spacing w:before="100" w:after="100"/>
      <w:jc w:val="center"/>
      <w:textAlignment w:val="top"/>
    </w:pPr>
    <w:rPr>
      <w:rFonts w:eastAsia="Arial Unicode MS"/>
      <w:b/>
      <w:bCs/>
      <w:sz w:val="24"/>
    </w:rPr>
  </w:style>
  <w:style w:type="paragraph" w:styleId="TableofFigures">
    <w:name w:val="table of figures"/>
    <w:basedOn w:val="TOC1"/>
    <w:next w:val="Normal"/>
    <w:uiPriority w:val="99"/>
    <w:pPr>
      <w:spacing w:before="0" w:after="0"/>
      <w:ind w:left="400" w:hanging="400"/>
    </w:pPr>
    <w:rPr>
      <w:b w:val="0"/>
      <w:bCs w:val="0"/>
      <w:caps w:val="0"/>
    </w:rPr>
  </w:style>
  <w:style w:type="paragraph" w:customStyle="1" w:styleId="TOCTitle">
    <w:name w:val="TOC Title"/>
    <w:basedOn w:val="BodyText"/>
    <w:next w:val="TableofFigures"/>
    <w:pPr>
      <w:jc w:val="center"/>
    </w:pPr>
    <w:rPr>
      <w:b/>
      <w:caps/>
      <w:sz w:val="32"/>
    </w:rPr>
  </w:style>
  <w:style w:type="paragraph" w:customStyle="1" w:styleId="Templatename">
    <w:name w:val="Template_name"/>
    <w:basedOn w:val="Normal"/>
    <w:pPr>
      <w:spacing w:before="120" w:after="100"/>
      <w:jc w:val="right"/>
    </w:pPr>
    <w:rPr>
      <w:sz w:val="16"/>
      <w:vertAlign w:val="subscript"/>
    </w:rPr>
  </w:style>
  <w:style w:type="paragraph" w:customStyle="1" w:styleId="TableColumnTitle">
    <w:name w:val="Table Column Title"/>
    <w:basedOn w:val="BodyText"/>
    <w:pPr>
      <w:spacing w:before="60" w:after="60"/>
    </w:pPr>
    <w:rPr>
      <w:b/>
    </w:rPr>
  </w:style>
  <w:style w:type="paragraph" w:customStyle="1" w:styleId="DocumentHeading">
    <w:name w:val="Document Heading"/>
    <w:basedOn w:val="Title"/>
    <w:pPr>
      <w:spacing w:before="360" w:after="360"/>
    </w:pPr>
    <w:rPr>
      <w:sz w:val="40"/>
    </w:rPr>
  </w:style>
  <w:style w:type="paragraph" w:customStyle="1" w:styleId="EIaddresscontent">
    <w:name w:val="EI address content"/>
    <w:basedOn w:val="DocumentHeading"/>
    <w:pPr>
      <w:spacing w:before="0" w:after="0"/>
    </w:pPr>
    <w:rPr>
      <w:b w:val="0"/>
      <w:sz w:val="20"/>
    </w:rPr>
  </w:style>
  <w:style w:type="paragraph" w:customStyle="1" w:styleId="EIaddresstitle">
    <w:name w:val="EI address title"/>
    <w:basedOn w:val="EIaddresscontent"/>
    <w:pPr>
      <w:spacing w:before="120"/>
    </w:pPr>
    <w:rPr>
      <w:b/>
      <w:sz w:val="24"/>
    </w:rPr>
  </w:style>
  <w:style w:type="paragraph" w:customStyle="1" w:styleId="Genericheading">
    <w:name w:val="Generic heading"/>
    <w:basedOn w:val="BodyText"/>
    <w:rPr>
      <w:b/>
      <w:sz w:val="24"/>
    </w:rPr>
  </w:style>
  <w:style w:type="paragraph" w:customStyle="1" w:styleId="Figure">
    <w:name w:val="Figure"/>
    <w:basedOn w:val="Normal"/>
    <w:next w:val="BodyText"/>
    <w:pPr>
      <w:tabs>
        <w:tab w:val="left" w:pos="1008"/>
      </w:tabs>
      <w:autoSpaceDE w:val="0"/>
      <w:spacing w:before="120" w:after="120"/>
      <w:ind w:left="360" w:hanging="72"/>
      <w:jc w:val="center"/>
    </w:pPr>
    <w:rPr>
      <w:rFonts w:cs="Times New Roman"/>
      <w:b/>
      <w:color w:val="auto"/>
      <w:sz w:val="22"/>
      <w:szCs w:val="20"/>
    </w:rPr>
  </w:style>
  <w:style w:type="paragraph" w:customStyle="1" w:styleId="Table">
    <w:name w:val="Table"/>
    <w:basedOn w:val="Normal"/>
    <w:next w:val="BodyText"/>
    <w:pPr>
      <w:tabs>
        <w:tab w:val="left" w:pos="360"/>
      </w:tabs>
      <w:autoSpaceDE w:val="0"/>
      <w:spacing w:before="120" w:after="120"/>
      <w:jc w:val="center"/>
    </w:pPr>
    <w:rPr>
      <w:rFonts w:cs="Times New Roman"/>
      <w:b/>
      <w:color w:val="auto"/>
      <w:sz w:val="22"/>
      <w:szCs w:val="20"/>
    </w:rPr>
  </w:style>
  <w:style w:type="paragraph" w:customStyle="1" w:styleId="TableText">
    <w:name w:val="Table Text"/>
    <w:basedOn w:val="BodyText"/>
    <w:pPr>
      <w:spacing w:before="60" w:after="60"/>
    </w:pPr>
  </w:style>
  <w:style w:type="paragraph" w:customStyle="1" w:styleId="Bullets">
    <w:name w:val="Bullets"/>
    <w:basedOn w:val="BodyText"/>
    <w:pPr>
      <w:tabs>
        <w:tab w:val="left" w:pos="720"/>
      </w:tabs>
      <w:ind w:left="720" w:hanging="360"/>
    </w:pPr>
  </w:style>
  <w:style w:type="paragraph" w:customStyle="1" w:styleId="Numbering">
    <w:name w:val="Numbering"/>
    <w:basedOn w:val="BodyText"/>
    <w:pPr>
      <w:ind w:left="720" w:hanging="360"/>
    </w:pPr>
  </w:style>
  <w:style w:type="paragraph" w:styleId="DocumentMap">
    <w:name w:val="Document Map"/>
    <w:basedOn w:val="Normal"/>
    <w:pPr>
      <w:shd w:val="clear" w:color="auto" w:fill="000080"/>
    </w:pPr>
    <w:rPr>
      <w:rFonts w:ascii="Tahoma" w:hAnsi="Tahoma" w:cs="Tahoma"/>
    </w:rPr>
  </w:style>
  <w:style w:type="paragraph" w:customStyle="1" w:styleId="h">
    <w:name w:val="h"/>
    <w:basedOn w:val="BodyText"/>
  </w:style>
  <w:style w:type="paragraph" w:styleId="BalloonText">
    <w:name w:val="Balloon Text"/>
    <w:basedOn w:val="Normal"/>
    <w:rPr>
      <w:rFonts w:ascii="Tahoma" w:hAnsi="Tahoma" w:cs="Tahoma"/>
      <w:sz w:val="16"/>
      <w:szCs w:val="16"/>
    </w:rPr>
  </w:style>
  <w:style w:type="paragraph" w:styleId="CommentText">
    <w:name w:val="annotation text"/>
    <w:basedOn w:val="Normal"/>
    <w:rPr>
      <w:szCs w:val="20"/>
    </w:rPr>
  </w:style>
  <w:style w:type="paragraph" w:styleId="CommentSubject">
    <w:name w:val="annotation subject"/>
    <w:basedOn w:val="CommentText"/>
    <w:next w:val="CommentText"/>
    <w:rPr>
      <w:b/>
      <w:bCs/>
    </w:rPr>
  </w:style>
  <w:style w:type="paragraph" w:customStyle="1" w:styleId="BodyTextKeep">
    <w:name w:val="Body Text Keep"/>
    <w:basedOn w:val="BodyText"/>
    <w:pPr>
      <w:keepNext/>
      <w:spacing w:after="120"/>
      <w:ind w:left="576"/>
      <w:jc w:val="left"/>
    </w:pPr>
    <w:rPr>
      <w:rFonts w:ascii="Times New Roman" w:hAnsi="Times New Roman"/>
      <w:bCs/>
      <w:color w:val="auto"/>
      <w:szCs w:val="20"/>
    </w:rPr>
  </w:style>
  <w:style w:type="paragraph" w:styleId="Index1">
    <w:name w:val="index 1"/>
    <w:basedOn w:val="Normal"/>
    <w:pPr>
      <w:tabs>
        <w:tab w:val="right" w:pos="4080"/>
      </w:tabs>
      <w:spacing w:line="220" w:lineRule="atLeast"/>
      <w:ind w:left="360" w:hanging="360"/>
      <w:jc w:val="left"/>
    </w:pPr>
    <w:rPr>
      <w:rFonts w:cs="Times New Roman"/>
      <w:color w:val="auto"/>
      <w:szCs w:val="20"/>
    </w:rPr>
  </w:style>
  <w:style w:type="paragraph" w:styleId="IndexHeading">
    <w:name w:val="index heading"/>
    <w:basedOn w:val="Normal"/>
    <w:next w:val="Index1"/>
    <w:pPr>
      <w:keepNext/>
      <w:spacing w:before="440" w:line="220" w:lineRule="atLeast"/>
      <w:jc w:val="left"/>
    </w:pPr>
    <w:rPr>
      <w:rFonts w:cs="Times New Roman"/>
      <w:b/>
      <w:caps/>
      <w:color w:val="auto"/>
      <w:sz w:val="24"/>
      <w:szCs w:val="20"/>
    </w:rPr>
  </w:style>
  <w:style w:type="paragraph" w:customStyle="1" w:styleId="TitleCover">
    <w:name w:val="Title Cover"/>
    <w:basedOn w:val="Normal"/>
    <w:next w:val="SubtitleCover"/>
    <w:pPr>
      <w:keepNext/>
      <w:keepLines/>
      <w:spacing w:before="1800" w:line="240" w:lineRule="atLeast"/>
      <w:ind w:left="1080"/>
      <w:jc w:val="left"/>
    </w:pPr>
    <w:rPr>
      <w:rFonts w:cs="Times New Roman"/>
      <w:b/>
      <w:color w:val="auto"/>
      <w:spacing w:val="-48"/>
      <w:kern w:val="1"/>
      <w:sz w:val="72"/>
      <w:szCs w:val="20"/>
    </w:rPr>
  </w:style>
  <w:style w:type="paragraph" w:customStyle="1" w:styleId="SubtitleCover">
    <w:name w:val="Subtitle Cover"/>
    <w:basedOn w:val="TitleCover"/>
    <w:next w:val="BodyText"/>
    <w:pPr>
      <w:spacing w:before="1520"/>
      <w:ind w:right="1680"/>
    </w:pPr>
    <w:rPr>
      <w:rFonts w:ascii="Times New Roman" w:hAnsi="Times New Roman"/>
      <w:b w:val="0"/>
      <w:i/>
      <w:spacing w:val="-20"/>
      <w:sz w:val="4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BodyText"/>
  </w:style>
  <w:style w:type="paragraph" w:styleId="ListBullet">
    <w:name w:val="List Bullet"/>
    <w:basedOn w:val="Normal"/>
    <w:pPr>
      <w:numPr>
        <w:numId w:val="2"/>
      </w:numPr>
      <w:suppressAutoHyphens w:val="0"/>
      <w:jc w:val="left"/>
    </w:pPr>
  </w:style>
  <w:style w:type="paragraph" w:customStyle="1" w:styleId="Default">
    <w:name w:val="Default"/>
    <w:pPr>
      <w:suppressAutoHyphens/>
      <w:autoSpaceDE w:val="0"/>
    </w:pPr>
    <w:rPr>
      <w:rFonts w:ascii="DFEPBM+TimesNewRoman" w:hAnsi="DFEPBM+TimesNewRoman" w:cs="DFEPBM+TimesNewRoman"/>
      <w:color w:val="000000"/>
      <w:sz w:val="24"/>
      <w:szCs w:val="24"/>
      <w:lang w:eastAsia="zh-CN"/>
    </w:rPr>
  </w:style>
  <w:style w:type="paragraph" w:styleId="ListParagraph">
    <w:name w:val="List Paragraph"/>
    <w:basedOn w:val="Normal"/>
    <w:qFormat/>
    <w:pPr>
      <w:ind w:left="720"/>
    </w:pPr>
  </w:style>
  <w:style w:type="paragraph" w:customStyle="1" w:styleId="Body">
    <w:name w:val="Body"/>
    <w:basedOn w:val="Normal"/>
    <w:pPr>
      <w:tabs>
        <w:tab w:val="left" w:pos="1440"/>
        <w:tab w:val="left" w:pos="3420"/>
      </w:tabs>
      <w:suppressAutoHyphens w:val="0"/>
      <w:spacing w:after="60" w:line="220" w:lineRule="atLeast"/>
      <w:jc w:val="left"/>
    </w:pPr>
    <w:rPr>
      <w:rFonts w:ascii="Times New Roman" w:eastAsia="PMingLiU" w:hAnsi="Times New Roman" w:cs="Times New Roman"/>
      <w:sz w:val="24"/>
      <w:szCs w:val="20"/>
    </w:rPr>
  </w:style>
  <w:style w:type="paragraph" w:styleId="BodyTextIndent">
    <w:name w:val="Body Text Indent"/>
    <w:basedOn w:val="Normal"/>
    <w:pPr>
      <w:spacing w:after="120"/>
      <w:ind w:left="360"/>
    </w:pPr>
    <w:rPr>
      <w:rFonts w:cs="Times New Roman"/>
      <w:lang w:val="x-none"/>
    </w:rPr>
  </w:style>
  <w:style w:type="paragraph" w:styleId="NoSpacing">
    <w:name w:val="No Spacing"/>
    <w:qFormat/>
    <w:pPr>
      <w:suppressAutoHyphens/>
      <w:jc w:val="both"/>
    </w:pPr>
    <w:rPr>
      <w:rFonts w:ascii="Arial" w:hAnsi="Arial" w:cs="Arial"/>
      <w:color w:val="000000"/>
      <w:szCs w:val="24"/>
      <w:lang w:eastAsia="zh-CN"/>
    </w:rPr>
  </w:style>
  <w:style w:type="paragraph" w:customStyle="1" w:styleId="ProjectName">
    <w:name w:val="Project Name"/>
    <w:basedOn w:val="Normal"/>
    <w:pPr>
      <w:keepNext/>
      <w:keepLines/>
      <w:tabs>
        <w:tab w:val="left" w:pos="1440"/>
        <w:tab w:val="left" w:pos="1890"/>
        <w:tab w:val="left" w:pos="2340"/>
        <w:tab w:val="left" w:pos="3420"/>
      </w:tabs>
      <w:suppressAutoHyphens w:val="0"/>
      <w:spacing w:before="320" w:after="160" w:line="480" w:lineRule="exact"/>
      <w:jc w:val="center"/>
    </w:pPr>
    <w:rPr>
      <w:rFonts w:ascii="Times New Roman" w:eastAsia="PMingLiU" w:hAnsi="Times New Roman" w:cs="Times New Roman"/>
      <w:b/>
      <w:kern w:val="1"/>
      <w:sz w:val="44"/>
      <w:szCs w:val="20"/>
    </w:rPr>
  </w:style>
  <w:style w:type="paragraph" w:customStyle="1" w:styleId="template">
    <w:name w:val="template"/>
    <w:basedOn w:val="Normal"/>
    <w:pPr>
      <w:suppressAutoHyphens w:val="0"/>
      <w:jc w:val="left"/>
    </w:pPr>
    <w:rPr>
      <w:rFonts w:ascii="Comic Sans MS" w:hAnsi="Comic Sans MS" w:cs="Times New Roman"/>
      <w:color w:val="0000FF"/>
      <w:sz w:val="24"/>
      <w:szCs w:val="20"/>
      <w:lang w:val="en-GB"/>
    </w:rPr>
  </w:style>
  <w:style w:type="paragraph" w:customStyle="1" w:styleId="Comment">
    <w:name w:val="Comment"/>
    <w:basedOn w:val="Normal"/>
    <w:pPr>
      <w:suppressAutoHyphens w:val="0"/>
      <w:spacing w:after="120"/>
      <w:jc w:val="left"/>
    </w:pPr>
    <w:rPr>
      <w:rFonts w:ascii="Times New Roman" w:hAnsi="Times New Roman" w:cs="Times New Roman"/>
      <w:i/>
      <w:color w:val="000080"/>
      <w:sz w:val="22"/>
      <w:szCs w:val="20"/>
    </w:rPr>
  </w:style>
  <w:style w:type="paragraph" w:customStyle="1" w:styleId="level2bullet">
    <w:name w:val="level 2 bullet"/>
    <w:basedOn w:val="Normal"/>
    <w:pPr>
      <w:tabs>
        <w:tab w:val="left" w:pos="720"/>
        <w:tab w:val="left" w:pos="5760"/>
      </w:tabs>
      <w:suppressAutoHyphens w:val="0"/>
      <w:ind w:left="576" w:hanging="288"/>
      <w:jc w:val="left"/>
    </w:pPr>
    <w:rPr>
      <w:rFonts w:ascii="Times New Roman" w:hAnsi="Times New Roman" w:cs="Times New Roman"/>
      <w:sz w:val="24"/>
      <w:szCs w:val="20"/>
    </w:rPr>
  </w:style>
  <w:style w:type="paragraph" w:customStyle="1" w:styleId="TableHead">
    <w:name w:val="Table Head"/>
    <w:basedOn w:val="Heading3"/>
    <w:next w:val="Normal"/>
    <w:pPr>
      <w:keepNext w:val="0"/>
      <w:numPr>
        <w:ilvl w:val="0"/>
        <w:numId w:val="0"/>
      </w:numPr>
      <w:suppressAutoHyphens w:val="0"/>
      <w:spacing w:before="60" w:after="60" w:line="240" w:lineRule="exact"/>
      <w:jc w:val="left"/>
    </w:pPr>
    <w:rPr>
      <w:rFonts w:cs="Times New Roman"/>
      <w:bCs w:val="0"/>
      <w:szCs w:val="20"/>
    </w:rPr>
  </w:style>
  <w:style w:type="paragraph" w:customStyle="1" w:styleId="ProcessVersionNo">
    <w:name w:val="Process Version No"/>
    <w:basedOn w:val="Normal"/>
    <w:pPr>
      <w:suppressAutoHyphens w:val="0"/>
      <w:jc w:val="center"/>
    </w:pPr>
    <w:rPr>
      <w:rFonts w:ascii="Verdana" w:eastAsia="Batang" w:hAnsi="Verdana" w:cs="Times New Roman"/>
      <w:b/>
      <w:bCs/>
      <w:color w:val="auto"/>
      <w:sz w:val="32"/>
      <w:lang w:eastAsia="ko-KR"/>
    </w:rPr>
  </w:style>
  <w:style w:type="paragraph" w:customStyle="1" w:styleId="CharCharCharCharCharCharChar">
    <w:name w:val="Char Char Char Char Char Char Char"/>
    <w:basedOn w:val="Normal"/>
    <w:pPr>
      <w:suppressAutoHyphens w:val="0"/>
      <w:spacing w:after="160" w:line="240" w:lineRule="exact"/>
      <w:jc w:val="left"/>
    </w:pPr>
    <w:rPr>
      <w:rFonts w:ascii="Normal" w:hAnsi="Normal" w:cs="Times New Roman"/>
      <w:b/>
      <w:color w:val="auto"/>
      <w:szCs w:val="20"/>
    </w:rPr>
  </w:style>
  <w:style w:type="paragraph" w:customStyle="1" w:styleId="FrontPage-Template">
    <w:name w:val="Front Page - Template"/>
    <w:basedOn w:val="Normal"/>
    <w:pPr>
      <w:suppressAutoHyphens w:val="0"/>
      <w:jc w:val="center"/>
    </w:pPr>
    <w:rPr>
      <w:b/>
      <w:bCs/>
      <w:color w:val="auto"/>
      <w:sz w:val="32"/>
      <w:szCs w:val="32"/>
    </w:rPr>
  </w:style>
  <w:style w:type="paragraph" w:styleId="NormalWeb">
    <w:name w:val="Normal (Web)"/>
    <w:basedOn w:val="Normal"/>
    <w:pPr>
      <w:suppressAutoHyphens w:val="0"/>
      <w:spacing w:before="100" w:after="100"/>
      <w:jc w:val="left"/>
    </w:pPr>
    <w:rPr>
      <w:rFonts w:ascii="Times New Roman" w:hAnsi="Times New Roman" w:cs="Times New Roman"/>
      <w:sz w:val="24"/>
    </w:rPr>
  </w:style>
  <w:style w:type="paragraph" w:customStyle="1" w:styleId="NormalText">
    <w:name w:val="Normal Text"/>
    <w:basedOn w:val="Normal"/>
    <w:pPr>
      <w:suppressAutoHyphens w:val="0"/>
      <w:ind w:left="1800"/>
    </w:pPr>
    <w:rPr>
      <w:rFonts w:ascii="Verdana" w:hAnsi="Verdana" w:cs="Verdana"/>
      <w:bCs/>
      <w:sz w:val="22"/>
      <w:szCs w:val="22"/>
    </w:rPr>
  </w:style>
  <w:style w:type="paragraph" w:customStyle="1" w:styleId="ProcessHeading1">
    <w:name w:val="Process Heading 1"/>
    <w:basedOn w:val="Heading1"/>
    <w:pPr>
      <w:pageBreakBefore w:val="0"/>
      <w:numPr>
        <w:numId w:val="3"/>
      </w:numPr>
      <w:suppressAutoHyphens w:val="0"/>
      <w:spacing w:before="0" w:after="0"/>
      <w:jc w:val="left"/>
    </w:pPr>
    <w:rPr>
      <w:bCs/>
      <w:caps w:val="0"/>
      <w:sz w:val="36"/>
      <w:szCs w:val="24"/>
    </w:rPr>
  </w:style>
  <w:style w:type="paragraph" w:customStyle="1" w:styleId="ProcessHeading2">
    <w:name w:val="Process Heading 2"/>
    <w:basedOn w:val="Heading1"/>
    <w:pPr>
      <w:pageBreakBefore w:val="0"/>
      <w:numPr>
        <w:numId w:val="0"/>
      </w:numPr>
      <w:tabs>
        <w:tab w:val="num" w:pos="360"/>
      </w:tabs>
      <w:suppressAutoHyphens w:val="0"/>
      <w:spacing w:before="0" w:after="0"/>
      <w:ind w:left="360" w:hanging="360"/>
      <w:jc w:val="left"/>
    </w:pPr>
    <w:rPr>
      <w:bCs/>
      <w:caps w:val="0"/>
      <w:szCs w:val="24"/>
    </w:rPr>
  </w:style>
  <w:style w:type="paragraph" w:customStyle="1" w:styleId="TableText-Bold">
    <w:name w:val="Table Text - Bold"/>
    <w:basedOn w:val="TableText"/>
    <w:pPr>
      <w:tabs>
        <w:tab w:val="left" w:pos="6105"/>
      </w:tabs>
      <w:suppressAutoHyphens w:val="0"/>
      <w:spacing w:before="0" w:after="0"/>
      <w:jc w:val="left"/>
    </w:pPr>
    <w:rPr>
      <w:rFonts w:cs="Tahoma"/>
      <w:b/>
      <w:color w:val="auto"/>
      <w:szCs w:val="20"/>
    </w:rPr>
  </w:style>
  <w:style w:type="paragraph" w:styleId="BodyText2">
    <w:name w:val="Body Text 2"/>
    <w:basedOn w:val="Normal"/>
    <w:pPr>
      <w:spacing w:after="120" w:line="480" w:lineRule="auto"/>
    </w:pPr>
  </w:style>
  <w:style w:type="table" w:styleId="TableGrid">
    <w:name w:val="Table Grid"/>
    <w:basedOn w:val="TableNormal"/>
    <w:uiPriority w:val="39"/>
    <w:rsid w:val="00D90F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13560"/>
    <w:rPr>
      <w:rFonts w:ascii="Arial" w:hAnsi="Arial" w:cs="Arial"/>
      <w:color w:val="000000"/>
      <w:szCs w:val="24"/>
      <w:lang w:eastAsia="zh-CN"/>
    </w:rPr>
  </w:style>
  <w:style w:type="paragraph" w:customStyle="1" w:styleId="Standard">
    <w:name w:val="Standard"/>
    <w:rsid w:val="00176594"/>
    <w:pPr>
      <w:suppressAutoHyphens/>
      <w:autoSpaceDN w:val="0"/>
      <w:textAlignment w:val="baseline"/>
    </w:pPr>
    <w:rPr>
      <w:rFonts w:ascii="Liberation Serif" w:eastAsia="Noto Sans CJK SC Regular" w:hAnsi="Liberation Serif" w:cs="FreeSans"/>
      <w:kern w:val="3"/>
      <w:sz w:val="24"/>
      <w:szCs w:val="24"/>
      <w:lang w:val="en-IN" w:eastAsia="zh-CN" w:bidi="hi-IN"/>
    </w:rPr>
  </w:style>
  <w:style w:type="paragraph" w:customStyle="1" w:styleId="Textbody">
    <w:name w:val="Text body"/>
    <w:basedOn w:val="Standard"/>
    <w:rsid w:val="00E478C1"/>
    <w:pPr>
      <w:spacing w:after="140" w:line="288" w:lineRule="auto"/>
    </w:pPr>
  </w:style>
  <w:style w:type="character" w:customStyle="1" w:styleId="StrongEmphasis">
    <w:name w:val="Strong Emphasis"/>
    <w:rsid w:val="00E478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34143">
      <w:bodyDiv w:val="1"/>
      <w:marLeft w:val="0"/>
      <w:marRight w:val="0"/>
      <w:marTop w:val="0"/>
      <w:marBottom w:val="0"/>
      <w:divBdr>
        <w:top w:val="none" w:sz="0" w:space="0" w:color="auto"/>
        <w:left w:val="none" w:sz="0" w:space="0" w:color="auto"/>
        <w:bottom w:val="none" w:sz="0" w:space="0" w:color="auto"/>
        <w:right w:val="none" w:sz="0" w:space="0" w:color="auto"/>
      </w:divBdr>
    </w:div>
    <w:div w:id="724060352">
      <w:bodyDiv w:val="1"/>
      <w:marLeft w:val="0"/>
      <w:marRight w:val="0"/>
      <w:marTop w:val="0"/>
      <w:marBottom w:val="0"/>
      <w:divBdr>
        <w:top w:val="none" w:sz="0" w:space="0" w:color="auto"/>
        <w:left w:val="none" w:sz="0" w:space="0" w:color="auto"/>
        <w:bottom w:val="none" w:sz="0" w:space="0" w:color="auto"/>
        <w:right w:val="none" w:sz="0" w:space="0" w:color="auto"/>
      </w:divBdr>
    </w:div>
    <w:div w:id="1015230650">
      <w:bodyDiv w:val="1"/>
      <w:marLeft w:val="0"/>
      <w:marRight w:val="0"/>
      <w:marTop w:val="0"/>
      <w:marBottom w:val="0"/>
      <w:divBdr>
        <w:top w:val="none" w:sz="0" w:space="0" w:color="auto"/>
        <w:left w:val="none" w:sz="0" w:space="0" w:color="auto"/>
        <w:bottom w:val="none" w:sz="0" w:space="0" w:color="auto"/>
        <w:right w:val="none" w:sz="0" w:space="0" w:color="auto"/>
      </w:divBdr>
    </w:div>
    <w:div w:id="1303465263">
      <w:bodyDiv w:val="1"/>
      <w:marLeft w:val="0"/>
      <w:marRight w:val="0"/>
      <w:marTop w:val="0"/>
      <w:marBottom w:val="0"/>
      <w:divBdr>
        <w:top w:val="none" w:sz="0" w:space="0" w:color="auto"/>
        <w:left w:val="none" w:sz="0" w:space="0" w:color="auto"/>
        <w:bottom w:val="none" w:sz="0" w:space="0" w:color="auto"/>
        <w:right w:val="none" w:sz="0" w:space="0" w:color="auto"/>
      </w:divBdr>
    </w:div>
    <w:div w:id="1311248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arrowelectronics.sharepoint.com/:u:/r/sites/GlobalMktgSales/Shared%20Documents/Growhouse/Development/Beta/Firmware/source/end-devices/growhouse_ED_v4.7.zip?csf=1&amp;e=n3Q8uJ" TargetMode="External"/><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iar.com/iar-embedded-workbench/" TargetMode="External"/><Relationship Id="rId32" Type="http://schemas.openxmlformats.org/officeDocument/2006/relationships/image" Target="media/image14.png"/><Relationship Id="rId37" Type="http://schemas.openxmlformats.org/officeDocument/2006/relationships/hyperlink" Target="https://arrowelectronics.sharepoint.com/:w:/r/sites/GlobalMktgSales/Shared%20Documents/Growhouse/Development/Beta/Firmware/source/end-devices/MGM13P_MCU_Flashing_Guide.docx?d=wff2f5f13a58743c0bbbca70cdf809b7c&amp;csf=1&amp;e=MA8Mqg" TargetMode="External"/><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iliconlabs.force.com/apex/SL_CommunitiesSelfReg?form=short%20%20"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silabs.com/simplicity-studio" TargetMode="External"/><Relationship Id="rId25" Type="http://schemas.openxmlformats.org/officeDocument/2006/relationships/hyperlink" Target="https://www.iar.com/rfq/" TargetMode="External"/><Relationship Id="rId33" Type="http://schemas.openxmlformats.org/officeDocument/2006/relationships/image" Target="media/image15.png"/><Relationship Id="rId38" Type="http://schemas.openxmlformats.org/officeDocument/2006/relationships/hyperlink" Target="https://arrowelectronics.sharepoint.com/:w:/r/sites/GlobalMktgSales/Shared%20Documents/Growhouse/Development/Beta/Firmware/source/end-devices/MGM13P_MCU_Flashing_Guide.docx?d=wff2f5f13a58743c0bbbca70cdf809b7c&amp;csf=1&amp;e=MA8Mqg"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9BE10-5429-4EE4-B19B-D049A7CB5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27</Pages>
  <Words>3596</Words>
  <Characters>20500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Manufacturing Test Plan document</vt:lpstr>
    </vt:vector>
  </TitlesOfParts>
  <Company/>
  <LinksUpToDate>false</LinksUpToDate>
  <CharactersWithSpaces>24048</CharactersWithSpaces>
  <SharedDoc>false</SharedDoc>
  <HLinks>
    <vt:vector size="924" baseType="variant">
      <vt:variant>
        <vt:i4>3407900</vt:i4>
      </vt:variant>
      <vt:variant>
        <vt:i4>1056</vt:i4>
      </vt:variant>
      <vt:variant>
        <vt:i4>0</vt:i4>
      </vt:variant>
      <vt:variant>
        <vt:i4>5</vt:i4>
      </vt:variant>
      <vt:variant>
        <vt:lpwstr/>
      </vt:variant>
      <vt:variant>
        <vt:lpwstr>_Camera_sensor_connection</vt:lpwstr>
      </vt:variant>
      <vt:variant>
        <vt:i4>3604494</vt:i4>
      </vt:variant>
      <vt:variant>
        <vt:i4>1053</vt:i4>
      </vt:variant>
      <vt:variant>
        <vt:i4>0</vt:i4>
      </vt:variant>
      <vt:variant>
        <vt:i4>5</vt:i4>
      </vt:variant>
      <vt:variant>
        <vt:lpwstr/>
      </vt:variant>
      <vt:variant>
        <vt:lpwstr>_Audio_microphone_connection</vt:lpwstr>
      </vt:variant>
      <vt:variant>
        <vt:i4>3276834</vt:i4>
      </vt:variant>
      <vt:variant>
        <vt:i4>948</vt:i4>
      </vt:variant>
      <vt:variant>
        <vt:i4>0</vt:i4>
      </vt:variant>
      <vt:variant>
        <vt:i4>5</vt:i4>
      </vt:variant>
      <vt:variant>
        <vt:lpwstr>https://www.silabs.com/products/development-tools/mcu/32-bit/efm32-happy-gecko-starter-kit</vt:lpwstr>
      </vt:variant>
      <vt:variant>
        <vt:lpwstr/>
      </vt:variant>
      <vt:variant>
        <vt:i4>8126555</vt:i4>
      </vt:variant>
      <vt:variant>
        <vt:i4>924</vt:i4>
      </vt:variant>
      <vt:variant>
        <vt:i4>0</vt:i4>
      </vt:variant>
      <vt:variant>
        <vt:i4>5</vt:i4>
      </vt:variant>
      <vt:variant>
        <vt:lpwstr/>
      </vt:variant>
      <vt:variant>
        <vt:lpwstr>_Camera</vt:lpwstr>
      </vt:variant>
      <vt:variant>
        <vt:i4>2031677</vt:i4>
      </vt:variant>
      <vt:variant>
        <vt:i4>908</vt:i4>
      </vt:variant>
      <vt:variant>
        <vt:i4>0</vt:i4>
      </vt:variant>
      <vt:variant>
        <vt:i4>5</vt:i4>
      </vt:variant>
      <vt:variant>
        <vt:lpwstr/>
      </vt:variant>
      <vt:variant>
        <vt:lpwstr>_Toc528168633</vt:lpwstr>
      </vt:variant>
      <vt:variant>
        <vt:i4>2031677</vt:i4>
      </vt:variant>
      <vt:variant>
        <vt:i4>902</vt:i4>
      </vt:variant>
      <vt:variant>
        <vt:i4>0</vt:i4>
      </vt:variant>
      <vt:variant>
        <vt:i4>5</vt:i4>
      </vt:variant>
      <vt:variant>
        <vt:lpwstr/>
      </vt:variant>
      <vt:variant>
        <vt:lpwstr>_Toc528168632</vt:lpwstr>
      </vt:variant>
      <vt:variant>
        <vt:i4>2031677</vt:i4>
      </vt:variant>
      <vt:variant>
        <vt:i4>896</vt:i4>
      </vt:variant>
      <vt:variant>
        <vt:i4>0</vt:i4>
      </vt:variant>
      <vt:variant>
        <vt:i4>5</vt:i4>
      </vt:variant>
      <vt:variant>
        <vt:lpwstr/>
      </vt:variant>
      <vt:variant>
        <vt:lpwstr>_Toc528168631</vt:lpwstr>
      </vt:variant>
      <vt:variant>
        <vt:i4>2031677</vt:i4>
      </vt:variant>
      <vt:variant>
        <vt:i4>890</vt:i4>
      </vt:variant>
      <vt:variant>
        <vt:i4>0</vt:i4>
      </vt:variant>
      <vt:variant>
        <vt:i4>5</vt:i4>
      </vt:variant>
      <vt:variant>
        <vt:lpwstr/>
      </vt:variant>
      <vt:variant>
        <vt:lpwstr>_Toc528168630</vt:lpwstr>
      </vt:variant>
      <vt:variant>
        <vt:i4>1966141</vt:i4>
      </vt:variant>
      <vt:variant>
        <vt:i4>884</vt:i4>
      </vt:variant>
      <vt:variant>
        <vt:i4>0</vt:i4>
      </vt:variant>
      <vt:variant>
        <vt:i4>5</vt:i4>
      </vt:variant>
      <vt:variant>
        <vt:lpwstr/>
      </vt:variant>
      <vt:variant>
        <vt:lpwstr>_Toc528168629</vt:lpwstr>
      </vt:variant>
      <vt:variant>
        <vt:i4>1966141</vt:i4>
      </vt:variant>
      <vt:variant>
        <vt:i4>878</vt:i4>
      </vt:variant>
      <vt:variant>
        <vt:i4>0</vt:i4>
      </vt:variant>
      <vt:variant>
        <vt:i4>5</vt:i4>
      </vt:variant>
      <vt:variant>
        <vt:lpwstr/>
      </vt:variant>
      <vt:variant>
        <vt:lpwstr>_Toc528168628</vt:lpwstr>
      </vt:variant>
      <vt:variant>
        <vt:i4>1966141</vt:i4>
      </vt:variant>
      <vt:variant>
        <vt:i4>872</vt:i4>
      </vt:variant>
      <vt:variant>
        <vt:i4>0</vt:i4>
      </vt:variant>
      <vt:variant>
        <vt:i4>5</vt:i4>
      </vt:variant>
      <vt:variant>
        <vt:lpwstr/>
      </vt:variant>
      <vt:variant>
        <vt:lpwstr>_Toc528168627</vt:lpwstr>
      </vt:variant>
      <vt:variant>
        <vt:i4>1966141</vt:i4>
      </vt:variant>
      <vt:variant>
        <vt:i4>866</vt:i4>
      </vt:variant>
      <vt:variant>
        <vt:i4>0</vt:i4>
      </vt:variant>
      <vt:variant>
        <vt:i4>5</vt:i4>
      </vt:variant>
      <vt:variant>
        <vt:lpwstr/>
      </vt:variant>
      <vt:variant>
        <vt:lpwstr>_Toc528168626</vt:lpwstr>
      </vt:variant>
      <vt:variant>
        <vt:i4>1966141</vt:i4>
      </vt:variant>
      <vt:variant>
        <vt:i4>860</vt:i4>
      </vt:variant>
      <vt:variant>
        <vt:i4>0</vt:i4>
      </vt:variant>
      <vt:variant>
        <vt:i4>5</vt:i4>
      </vt:variant>
      <vt:variant>
        <vt:lpwstr/>
      </vt:variant>
      <vt:variant>
        <vt:lpwstr>_Toc528168625</vt:lpwstr>
      </vt:variant>
      <vt:variant>
        <vt:i4>1966141</vt:i4>
      </vt:variant>
      <vt:variant>
        <vt:i4>854</vt:i4>
      </vt:variant>
      <vt:variant>
        <vt:i4>0</vt:i4>
      </vt:variant>
      <vt:variant>
        <vt:i4>5</vt:i4>
      </vt:variant>
      <vt:variant>
        <vt:lpwstr/>
      </vt:variant>
      <vt:variant>
        <vt:lpwstr>_Toc528168624</vt:lpwstr>
      </vt:variant>
      <vt:variant>
        <vt:i4>1966141</vt:i4>
      </vt:variant>
      <vt:variant>
        <vt:i4>848</vt:i4>
      </vt:variant>
      <vt:variant>
        <vt:i4>0</vt:i4>
      </vt:variant>
      <vt:variant>
        <vt:i4>5</vt:i4>
      </vt:variant>
      <vt:variant>
        <vt:lpwstr/>
      </vt:variant>
      <vt:variant>
        <vt:lpwstr>_Toc528168623</vt:lpwstr>
      </vt:variant>
      <vt:variant>
        <vt:i4>1966141</vt:i4>
      </vt:variant>
      <vt:variant>
        <vt:i4>842</vt:i4>
      </vt:variant>
      <vt:variant>
        <vt:i4>0</vt:i4>
      </vt:variant>
      <vt:variant>
        <vt:i4>5</vt:i4>
      </vt:variant>
      <vt:variant>
        <vt:lpwstr/>
      </vt:variant>
      <vt:variant>
        <vt:lpwstr>_Toc528168622</vt:lpwstr>
      </vt:variant>
      <vt:variant>
        <vt:i4>1966141</vt:i4>
      </vt:variant>
      <vt:variant>
        <vt:i4>836</vt:i4>
      </vt:variant>
      <vt:variant>
        <vt:i4>0</vt:i4>
      </vt:variant>
      <vt:variant>
        <vt:i4>5</vt:i4>
      </vt:variant>
      <vt:variant>
        <vt:lpwstr/>
      </vt:variant>
      <vt:variant>
        <vt:lpwstr>_Toc528168621</vt:lpwstr>
      </vt:variant>
      <vt:variant>
        <vt:i4>1966141</vt:i4>
      </vt:variant>
      <vt:variant>
        <vt:i4>830</vt:i4>
      </vt:variant>
      <vt:variant>
        <vt:i4>0</vt:i4>
      </vt:variant>
      <vt:variant>
        <vt:i4>5</vt:i4>
      </vt:variant>
      <vt:variant>
        <vt:lpwstr/>
      </vt:variant>
      <vt:variant>
        <vt:lpwstr>_Toc528168620</vt:lpwstr>
      </vt:variant>
      <vt:variant>
        <vt:i4>1900605</vt:i4>
      </vt:variant>
      <vt:variant>
        <vt:i4>824</vt:i4>
      </vt:variant>
      <vt:variant>
        <vt:i4>0</vt:i4>
      </vt:variant>
      <vt:variant>
        <vt:i4>5</vt:i4>
      </vt:variant>
      <vt:variant>
        <vt:lpwstr/>
      </vt:variant>
      <vt:variant>
        <vt:lpwstr>_Toc528168619</vt:lpwstr>
      </vt:variant>
      <vt:variant>
        <vt:i4>1900605</vt:i4>
      </vt:variant>
      <vt:variant>
        <vt:i4>815</vt:i4>
      </vt:variant>
      <vt:variant>
        <vt:i4>0</vt:i4>
      </vt:variant>
      <vt:variant>
        <vt:i4>5</vt:i4>
      </vt:variant>
      <vt:variant>
        <vt:lpwstr/>
      </vt:variant>
      <vt:variant>
        <vt:lpwstr>_Toc528168618</vt:lpwstr>
      </vt:variant>
      <vt:variant>
        <vt:i4>1900605</vt:i4>
      </vt:variant>
      <vt:variant>
        <vt:i4>809</vt:i4>
      </vt:variant>
      <vt:variant>
        <vt:i4>0</vt:i4>
      </vt:variant>
      <vt:variant>
        <vt:i4>5</vt:i4>
      </vt:variant>
      <vt:variant>
        <vt:lpwstr/>
      </vt:variant>
      <vt:variant>
        <vt:lpwstr>_Toc528168617</vt:lpwstr>
      </vt:variant>
      <vt:variant>
        <vt:i4>1900605</vt:i4>
      </vt:variant>
      <vt:variant>
        <vt:i4>803</vt:i4>
      </vt:variant>
      <vt:variant>
        <vt:i4>0</vt:i4>
      </vt:variant>
      <vt:variant>
        <vt:i4>5</vt:i4>
      </vt:variant>
      <vt:variant>
        <vt:lpwstr/>
      </vt:variant>
      <vt:variant>
        <vt:lpwstr>_Toc528168616</vt:lpwstr>
      </vt:variant>
      <vt:variant>
        <vt:i4>1900605</vt:i4>
      </vt:variant>
      <vt:variant>
        <vt:i4>797</vt:i4>
      </vt:variant>
      <vt:variant>
        <vt:i4>0</vt:i4>
      </vt:variant>
      <vt:variant>
        <vt:i4>5</vt:i4>
      </vt:variant>
      <vt:variant>
        <vt:lpwstr/>
      </vt:variant>
      <vt:variant>
        <vt:lpwstr>_Toc528168615</vt:lpwstr>
      </vt:variant>
      <vt:variant>
        <vt:i4>1900605</vt:i4>
      </vt:variant>
      <vt:variant>
        <vt:i4>791</vt:i4>
      </vt:variant>
      <vt:variant>
        <vt:i4>0</vt:i4>
      </vt:variant>
      <vt:variant>
        <vt:i4>5</vt:i4>
      </vt:variant>
      <vt:variant>
        <vt:lpwstr/>
      </vt:variant>
      <vt:variant>
        <vt:lpwstr>_Toc528168614</vt:lpwstr>
      </vt:variant>
      <vt:variant>
        <vt:i4>1900605</vt:i4>
      </vt:variant>
      <vt:variant>
        <vt:i4>785</vt:i4>
      </vt:variant>
      <vt:variant>
        <vt:i4>0</vt:i4>
      </vt:variant>
      <vt:variant>
        <vt:i4>5</vt:i4>
      </vt:variant>
      <vt:variant>
        <vt:lpwstr/>
      </vt:variant>
      <vt:variant>
        <vt:lpwstr>_Toc528168613</vt:lpwstr>
      </vt:variant>
      <vt:variant>
        <vt:i4>1900605</vt:i4>
      </vt:variant>
      <vt:variant>
        <vt:i4>779</vt:i4>
      </vt:variant>
      <vt:variant>
        <vt:i4>0</vt:i4>
      </vt:variant>
      <vt:variant>
        <vt:i4>5</vt:i4>
      </vt:variant>
      <vt:variant>
        <vt:lpwstr/>
      </vt:variant>
      <vt:variant>
        <vt:lpwstr>_Toc528168612</vt:lpwstr>
      </vt:variant>
      <vt:variant>
        <vt:i4>1900605</vt:i4>
      </vt:variant>
      <vt:variant>
        <vt:i4>773</vt:i4>
      </vt:variant>
      <vt:variant>
        <vt:i4>0</vt:i4>
      </vt:variant>
      <vt:variant>
        <vt:i4>5</vt:i4>
      </vt:variant>
      <vt:variant>
        <vt:lpwstr/>
      </vt:variant>
      <vt:variant>
        <vt:lpwstr>_Toc528168611</vt:lpwstr>
      </vt:variant>
      <vt:variant>
        <vt:i4>1900605</vt:i4>
      </vt:variant>
      <vt:variant>
        <vt:i4>767</vt:i4>
      </vt:variant>
      <vt:variant>
        <vt:i4>0</vt:i4>
      </vt:variant>
      <vt:variant>
        <vt:i4>5</vt:i4>
      </vt:variant>
      <vt:variant>
        <vt:lpwstr/>
      </vt:variant>
      <vt:variant>
        <vt:lpwstr>_Toc528168610</vt:lpwstr>
      </vt:variant>
      <vt:variant>
        <vt:i4>1835069</vt:i4>
      </vt:variant>
      <vt:variant>
        <vt:i4>761</vt:i4>
      </vt:variant>
      <vt:variant>
        <vt:i4>0</vt:i4>
      </vt:variant>
      <vt:variant>
        <vt:i4>5</vt:i4>
      </vt:variant>
      <vt:variant>
        <vt:lpwstr/>
      </vt:variant>
      <vt:variant>
        <vt:lpwstr>_Toc528168609</vt:lpwstr>
      </vt:variant>
      <vt:variant>
        <vt:i4>1835069</vt:i4>
      </vt:variant>
      <vt:variant>
        <vt:i4>755</vt:i4>
      </vt:variant>
      <vt:variant>
        <vt:i4>0</vt:i4>
      </vt:variant>
      <vt:variant>
        <vt:i4>5</vt:i4>
      </vt:variant>
      <vt:variant>
        <vt:lpwstr/>
      </vt:variant>
      <vt:variant>
        <vt:lpwstr>_Toc528168608</vt:lpwstr>
      </vt:variant>
      <vt:variant>
        <vt:i4>1835069</vt:i4>
      </vt:variant>
      <vt:variant>
        <vt:i4>749</vt:i4>
      </vt:variant>
      <vt:variant>
        <vt:i4>0</vt:i4>
      </vt:variant>
      <vt:variant>
        <vt:i4>5</vt:i4>
      </vt:variant>
      <vt:variant>
        <vt:lpwstr/>
      </vt:variant>
      <vt:variant>
        <vt:lpwstr>_Toc528168607</vt:lpwstr>
      </vt:variant>
      <vt:variant>
        <vt:i4>1835069</vt:i4>
      </vt:variant>
      <vt:variant>
        <vt:i4>743</vt:i4>
      </vt:variant>
      <vt:variant>
        <vt:i4>0</vt:i4>
      </vt:variant>
      <vt:variant>
        <vt:i4>5</vt:i4>
      </vt:variant>
      <vt:variant>
        <vt:lpwstr/>
      </vt:variant>
      <vt:variant>
        <vt:lpwstr>_Toc528168606</vt:lpwstr>
      </vt:variant>
      <vt:variant>
        <vt:i4>1835069</vt:i4>
      </vt:variant>
      <vt:variant>
        <vt:i4>737</vt:i4>
      </vt:variant>
      <vt:variant>
        <vt:i4>0</vt:i4>
      </vt:variant>
      <vt:variant>
        <vt:i4>5</vt:i4>
      </vt:variant>
      <vt:variant>
        <vt:lpwstr/>
      </vt:variant>
      <vt:variant>
        <vt:lpwstr>_Toc528168605</vt:lpwstr>
      </vt:variant>
      <vt:variant>
        <vt:i4>1835069</vt:i4>
      </vt:variant>
      <vt:variant>
        <vt:i4>731</vt:i4>
      </vt:variant>
      <vt:variant>
        <vt:i4>0</vt:i4>
      </vt:variant>
      <vt:variant>
        <vt:i4>5</vt:i4>
      </vt:variant>
      <vt:variant>
        <vt:lpwstr/>
      </vt:variant>
      <vt:variant>
        <vt:lpwstr>_Toc528168604</vt:lpwstr>
      </vt:variant>
      <vt:variant>
        <vt:i4>1835069</vt:i4>
      </vt:variant>
      <vt:variant>
        <vt:i4>725</vt:i4>
      </vt:variant>
      <vt:variant>
        <vt:i4>0</vt:i4>
      </vt:variant>
      <vt:variant>
        <vt:i4>5</vt:i4>
      </vt:variant>
      <vt:variant>
        <vt:lpwstr/>
      </vt:variant>
      <vt:variant>
        <vt:lpwstr>_Toc528168603</vt:lpwstr>
      </vt:variant>
      <vt:variant>
        <vt:i4>1835069</vt:i4>
      </vt:variant>
      <vt:variant>
        <vt:i4>719</vt:i4>
      </vt:variant>
      <vt:variant>
        <vt:i4>0</vt:i4>
      </vt:variant>
      <vt:variant>
        <vt:i4>5</vt:i4>
      </vt:variant>
      <vt:variant>
        <vt:lpwstr/>
      </vt:variant>
      <vt:variant>
        <vt:lpwstr>_Toc528168602</vt:lpwstr>
      </vt:variant>
      <vt:variant>
        <vt:i4>1835069</vt:i4>
      </vt:variant>
      <vt:variant>
        <vt:i4>713</vt:i4>
      </vt:variant>
      <vt:variant>
        <vt:i4>0</vt:i4>
      </vt:variant>
      <vt:variant>
        <vt:i4>5</vt:i4>
      </vt:variant>
      <vt:variant>
        <vt:lpwstr/>
      </vt:variant>
      <vt:variant>
        <vt:lpwstr>_Toc528168601</vt:lpwstr>
      </vt:variant>
      <vt:variant>
        <vt:i4>1835069</vt:i4>
      </vt:variant>
      <vt:variant>
        <vt:i4>707</vt:i4>
      </vt:variant>
      <vt:variant>
        <vt:i4>0</vt:i4>
      </vt:variant>
      <vt:variant>
        <vt:i4>5</vt:i4>
      </vt:variant>
      <vt:variant>
        <vt:lpwstr/>
      </vt:variant>
      <vt:variant>
        <vt:lpwstr>_Toc528168600</vt:lpwstr>
      </vt:variant>
      <vt:variant>
        <vt:i4>1376318</vt:i4>
      </vt:variant>
      <vt:variant>
        <vt:i4>701</vt:i4>
      </vt:variant>
      <vt:variant>
        <vt:i4>0</vt:i4>
      </vt:variant>
      <vt:variant>
        <vt:i4>5</vt:i4>
      </vt:variant>
      <vt:variant>
        <vt:lpwstr/>
      </vt:variant>
      <vt:variant>
        <vt:lpwstr>_Toc528168599</vt:lpwstr>
      </vt:variant>
      <vt:variant>
        <vt:i4>1376318</vt:i4>
      </vt:variant>
      <vt:variant>
        <vt:i4>695</vt:i4>
      </vt:variant>
      <vt:variant>
        <vt:i4>0</vt:i4>
      </vt:variant>
      <vt:variant>
        <vt:i4>5</vt:i4>
      </vt:variant>
      <vt:variant>
        <vt:lpwstr/>
      </vt:variant>
      <vt:variant>
        <vt:lpwstr>_Toc528168598</vt:lpwstr>
      </vt:variant>
      <vt:variant>
        <vt:i4>1376318</vt:i4>
      </vt:variant>
      <vt:variant>
        <vt:i4>689</vt:i4>
      </vt:variant>
      <vt:variant>
        <vt:i4>0</vt:i4>
      </vt:variant>
      <vt:variant>
        <vt:i4>5</vt:i4>
      </vt:variant>
      <vt:variant>
        <vt:lpwstr/>
      </vt:variant>
      <vt:variant>
        <vt:lpwstr>_Toc528168597</vt:lpwstr>
      </vt:variant>
      <vt:variant>
        <vt:i4>1376318</vt:i4>
      </vt:variant>
      <vt:variant>
        <vt:i4>683</vt:i4>
      </vt:variant>
      <vt:variant>
        <vt:i4>0</vt:i4>
      </vt:variant>
      <vt:variant>
        <vt:i4>5</vt:i4>
      </vt:variant>
      <vt:variant>
        <vt:lpwstr/>
      </vt:variant>
      <vt:variant>
        <vt:lpwstr>_Toc528168596</vt:lpwstr>
      </vt:variant>
      <vt:variant>
        <vt:i4>1376318</vt:i4>
      </vt:variant>
      <vt:variant>
        <vt:i4>677</vt:i4>
      </vt:variant>
      <vt:variant>
        <vt:i4>0</vt:i4>
      </vt:variant>
      <vt:variant>
        <vt:i4>5</vt:i4>
      </vt:variant>
      <vt:variant>
        <vt:lpwstr/>
      </vt:variant>
      <vt:variant>
        <vt:lpwstr>_Toc528168595</vt:lpwstr>
      </vt:variant>
      <vt:variant>
        <vt:i4>1376318</vt:i4>
      </vt:variant>
      <vt:variant>
        <vt:i4>671</vt:i4>
      </vt:variant>
      <vt:variant>
        <vt:i4>0</vt:i4>
      </vt:variant>
      <vt:variant>
        <vt:i4>5</vt:i4>
      </vt:variant>
      <vt:variant>
        <vt:lpwstr/>
      </vt:variant>
      <vt:variant>
        <vt:lpwstr>_Toc528168594</vt:lpwstr>
      </vt:variant>
      <vt:variant>
        <vt:i4>1376318</vt:i4>
      </vt:variant>
      <vt:variant>
        <vt:i4>665</vt:i4>
      </vt:variant>
      <vt:variant>
        <vt:i4>0</vt:i4>
      </vt:variant>
      <vt:variant>
        <vt:i4>5</vt:i4>
      </vt:variant>
      <vt:variant>
        <vt:lpwstr/>
      </vt:variant>
      <vt:variant>
        <vt:lpwstr>_Toc528168593</vt:lpwstr>
      </vt:variant>
      <vt:variant>
        <vt:i4>1376318</vt:i4>
      </vt:variant>
      <vt:variant>
        <vt:i4>659</vt:i4>
      </vt:variant>
      <vt:variant>
        <vt:i4>0</vt:i4>
      </vt:variant>
      <vt:variant>
        <vt:i4>5</vt:i4>
      </vt:variant>
      <vt:variant>
        <vt:lpwstr/>
      </vt:variant>
      <vt:variant>
        <vt:lpwstr>_Toc528168592</vt:lpwstr>
      </vt:variant>
      <vt:variant>
        <vt:i4>1376318</vt:i4>
      </vt:variant>
      <vt:variant>
        <vt:i4>653</vt:i4>
      </vt:variant>
      <vt:variant>
        <vt:i4>0</vt:i4>
      </vt:variant>
      <vt:variant>
        <vt:i4>5</vt:i4>
      </vt:variant>
      <vt:variant>
        <vt:lpwstr/>
      </vt:variant>
      <vt:variant>
        <vt:lpwstr>_Toc528168591</vt:lpwstr>
      </vt:variant>
      <vt:variant>
        <vt:i4>1376318</vt:i4>
      </vt:variant>
      <vt:variant>
        <vt:i4>647</vt:i4>
      </vt:variant>
      <vt:variant>
        <vt:i4>0</vt:i4>
      </vt:variant>
      <vt:variant>
        <vt:i4>5</vt:i4>
      </vt:variant>
      <vt:variant>
        <vt:lpwstr/>
      </vt:variant>
      <vt:variant>
        <vt:lpwstr>_Toc528168590</vt:lpwstr>
      </vt:variant>
      <vt:variant>
        <vt:i4>1310782</vt:i4>
      </vt:variant>
      <vt:variant>
        <vt:i4>641</vt:i4>
      </vt:variant>
      <vt:variant>
        <vt:i4>0</vt:i4>
      </vt:variant>
      <vt:variant>
        <vt:i4>5</vt:i4>
      </vt:variant>
      <vt:variant>
        <vt:lpwstr/>
      </vt:variant>
      <vt:variant>
        <vt:lpwstr>_Toc528168589</vt:lpwstr>
      </vt:variant>
      <vt:variant>
        <vt:i4>1310782</vt:i4>
      </vt:variant>
      <vt:variant>
        <vt:i4>635</vt:i4>
      </vt:variant>
      <vt:variant>
        <vt:i4>0</vt:i4>
      </vt:variant>
      <vt:variant>
        <vt:i4>5</vt:i4>
      </vt:variant>
      <vt:variant>
        <vt:lpwstr/>
      </vt:variant>
      <vt:variant>
        <vt:lpwstr>_Toc528168588</vt:lpwstr>
      </vt:variant>
      <vt:variant>
        <vt:i4>1310782</vt:i4>
      </vt:variant>
      <vt:variant>
        <vt:i4>629</vt:i4>
      </vt:variant>
      <vt:variant>
        <vt:i4>0</vt:i4>
      </vt:variant>
      <vt:variant>
        <vt:i4>5</vt:i4>
      </vt:variant>
      <vt:variant>
        <vt:lpwstr/>
      </vt:variant>
      <vt:variant>
        <vt:lpwstr>_Toc528168587</vt:lpwstr>
      </vt:variant>
      <vt:variant>
        <vt:i4>1310782</vt:i4>
      </vt:variant>
      <vt:variant>
        <vt:i4>623</vt:i4>
      </vt:variant>
      <vt:variant>
        <vt:i4>0</vt:i4>
      </vt:variant>
      <vt:variant>
        <vt:i4>5</vt:i4>
      </vt:variant>
      <vt:variant>
        <vt:lpwstr/>
      </vt:variant>
      <vt:variant>
        <vt:lpwstr>_Toc528168586</vt:lpwstr>
      </vt:variant>
      <vt:variant>
        <vt:i4>1310782</vt:i4>
      </vt:variant>
      <vt:variant>
        <vt:i4>617</vt:i4>
      </vt:variant>
      <vt:variant>
        <vt:i4>0</vt:i4>
      </vt:variant>
      <vt:variant>
        <vt:i4>5</vt:i4>
      </vt:variant>
      <vt:variant>
        <vt:lpwstr/>
      </vt:variant>
      <vt:variant>
        <vt:lpwstr>_Toc528168585</vt:lpwstr>
      </vt:variant>
      <vt:variant>
        <vt:i4>1310782</vt:i4>
      </vt:variant>
      <vt:variant>
        <vt:i4>611</vt:i4>
      </vt:variant>
      <vt:variant>
        <vt:i4>0</vt:i4>
      </vt:variant>
      <vt:variant>
        <vt:i4>5</vt:i4>
      </vt:variant>
      <vt:variant>
        <vt:lpwstr/>
      </vt:variant>
      <vt:variant>
        <vt:lpwstr>_Toc528168584</vt:lpwstr>
      </vt:variant>
      <vt:variant>
        <vt:i4>1310782</vt:i4>
      </vt:variant>
      <vt:variant>
        <vt:i4>605</vt:i4>
      </vt:variant>
      <vt:variant>
        <vt:i4>0</vt:i4>
      </vt:variant>
      <vt:variant>
        <vt:i4>5</vt:i4>
      </vt:variant>
      <vt:variant>
        <vt:lpwstr/>
      </vt:variant>
      <vt:variant>
        <vt:lpwstr>_Toc528168583</vt:lpwstr>
      </vt:variant>
      <vt:variant>
        <vt:i4>1310782</vt:i4>
      </vt:variant>
      <vt:variant>
        <vt:i4>599</vt:i4>
      </vt:variant>
      <vt:variant>
        <vt:i4>0</vt:i4>
      </vt:variant>
      <vt:variant>
        <vt:i4>5</vt:i4>
      </vt:variant>
      <vt:variant>
        <vt:lpwstr/>
      </vt:variant>
      <vt:variant>
        <vt:lpwstr>_Toc528168582</vt:lpwstr>
      </vt:variant>
      <vt:variant>
        <vt:i4>1310782</vt:i4>
      </vt:variant>
      <vt:variant>
        <vt:i4>593</vt:i4>
      </vt:variant>
      <vt:variant>
        <vt:i4>0</vt:i4>
      </vt:variant>
      <vt:variant>
        <vt:i4>5</vt:i4>
      </vt:variant>
      <vt:variant>
        <vt:lpwstr/>
      </vt:variant>
      <vt:variant>
        <vt:lpwstr>_Toc528168581</vt:lpwstr>
      </vt:variant>
      <vt:variant>
        <vt:i4>1310782</vt:i4>
      </vt:variant>
      <vt:variant>
        <vt:i4>587</vt:i4>
      </vt:variant>
      <vt:variant>
        <vt:i4>0</vt:i4>
      </vt:variant>
      <vt:variant>
        <vt:i4>5</vt:i4>
      </vt:variant>
      <vt:variant>
        <vt:lpwstr/>
      </vt:variant>
      <vt:variant>
        <vt:lpwstr>_Toc528168580</vt:lpwstr>
      </vt:variant>
      <vt:variant>
        <vt:i4>1769534</vt:i4>
      </vt:variant>
      <vt:variant>
        <vt:i4>581</vt:i4>
      </vt:variant>
      <vt:variant>
        <vt:i4>0</vt:i4>
      </vt:variant>
      <vt:variant>
        <vt:i4>5</vt:i4>
      </vt:variant>
      <vt:variant>
        <vt:lpwstr/>
      </vt:variant>
      <vt:variant>
        <vt:lpwstr>_Toc528168579</vt:lpwstr>
      </vt:variant>
      <vt:variant>
        <vt:i4>1769534</vt:i4>
      </vt:variant>
      <vt:variant>
        <vt:i4>575</vt:i4>
      </vt:variant>
      <vt:variant>
        <vt:i4>0</vt:i4>
      </vt:variant>
      <vt:variant>
        <vt:i4>5</vt:i4>
      </vt:variant>
      <vt:variant>
        <vt:lpwstr/>
      </vt:variant>
      <vt:variant>
        <vt:lpwstr>_Toc528168578</vt:lpwstr>
      </vt:variant>
      <vt:variant>
        <vt:i4>1769534</vt:i4>
      </vt:variant>
      <vt:variant>
        <vt:i4>569</vt:i4>
      </vt:variant>
      <vt:variant>
        <vt:i4>0</vt:i4>
      </vt:variant>
      <vt:variant>
        <vt:i4>5</vt:i4>
      </vt:variant>
      <vt:variant>
        <vt:lpwstr/>
      </vt:variant>
      <vt:variant>
        <vt:lpwstr>_Toc528168577</vt:lpwstr>
      </vt:variant>
      <vt:variant>
        <vt:i4>1769534</vt:i4>
      </vt:variant>
      <vt:variant>
        <vt:i4>563</vt:i4>
      </vt:variant>
      <vt:variant>
        <vt:i4>0</vt:i4>
      </vt:variant>
      <vt:variant>
        <vt:i4>5</vt:i4>
      </vt:variant>
      <vt:variant>
        <vt:lpwstr/>
      </vt:variant>
      <vt:variant>
        <vt:lpwstr>_Toc528168576</vt:lpwstr>
      </vt:variant>
      <vt:variant>
        <vt:i4>1769534</vt:i4>
      </vt:variant>
      <vt:variant>
        <vt:i4>557</vt:i4>
      </vt:variant>
      <vt:variant>
        <vt:i4>0</vt:i4>
      </vt:variant>
      <vt:variant>
        <vt:i4>5</vt:i4>
      </vt:variant>
      <vt:variant>
        <vt:lpwstr/>
      </vt:variant>
      <vt:variant>
        <vt:lpwstr>_Toc528168575</vt:lpwstr>
      </vt:variant>
      <vt:variant>
        <vt:i4>1769534</vt:i4>
      </vt:variant>
      <vt:variant>
        <vt:i4>551</vt:i4>
      </vt:variant>
      <vt:variant>
        <vt:i4>0</vt:i4>
      </vt:variant>
      <vt:variant>
        <vt:i4>5</vt:i4>
      </vt:variant>
      <vt:variant>
        <vt:lpwstr/>
      </vt:variant>
      <vt:variant>
        <vt:lpwstr>_Toc528168574</vt:lpwstr>
      </vt:variant>
      <vt:variant>
        <vt:i4>1769534</vt:i4>
      </vt:variant>
      <vt:variant>
        <vt:i4>545</vt:i4>
      </vt:variant>
      <vt:variant>
        <vt:i4>0</vt:i4>
      </vt:variant>
      <vt:variant>
        <vt:i4>5</vt:i4>
      </vt:variant>
      <vt:variant>
        <vt:lpwstr/>
      </vt:variant>
      <vt:variant>
        <vt:lpwstr>_Toc528168573</vt:lpwstr>
      </vt:variant>
      <vt:variant>
        <vt:i4>1769534</vt:i4>
      </vt:variant>
      <vt:variant>
        <vt:i4>539</vt:i4>
      </vt:variant>
      <vt:variant>
        <vt:i4>0</vt:i4>
      </vt:variant>
      <vt:variant>
        <vt:i4>5</vt:i4>
      </vt:variant>
      <vt:variant>
        <vt:lpwstr/>
      </vt:variant>
      <vt:variant>
        <vt:lpwstr>_Toc528168572</vt:lpwstr>
      </vt:variant>
      <vt:variant>
        <vt:i4>1769534</vt:i4>
      </vt:variant>
      <vt:variant>
        <vt:i4>533</vt:i4>
      </vt:variant>
      <vt:variant>
        <vt:i4>0</vt:i4>
      </vt:variant>
      <vt:variant>
        <vt:i4>5</vt:i4>
      </vt:variant>
      <vt:variant>
        <vt:lpwstr/>
      </vt:variant>
      <vt:variant>
        <vt:lpwstr>_Toc528168571</vt:lpwstr>
      </vt:variant>
      <vt:variant>
        <vt:i4>1769534</vt:i4>
      </vt:variant>
      <vt:variant>
        <vt:i4>527</vt:i4>
      </vt:variant>
      <vt:variant>
        <vt:i4>0</vt:i4>
      </vt:variant>
      <vt:variant>
        <vt:i4>5</vt:i4>
      </vt:variant>
      <vt:variant>
        <vt:lpwstr/>
      </vt:variant>
      <vt:variant>
        <vt:lpwstr>_Toc528168570</vt:lpwstr>
      </vt:variant>
      <vt:variant>
        <vt:i4>1703998</vt:i4>
      </vt:variant>
      <vt:variant>
        <vt:i4>521</vt:i4>
      </vt:variant>
      <vt:variant>
        <vt:i4>0</vt:i4>
      </vt:variant>
      <vt:variant>
        <vt:i4>5</vt:i4>
      </vt:variant>
      <vt:variant>
        <vt:lpwstr/>
      </vt:variant>
      <vt:variant>
        <vt:lpwstr>_Toc528168569</vt:lpwstr>
      </vt:variant>
      <vt:variant>
        <vt:i4>1703998</vt:i4>
      </vt:variant>
      <vt:variant>
        <vt:i4>515</vt:i4>
      </vt:variant>
      <vt:variant>
        <vt:i4>0</vt:i4>
      </vt:variant>
      <vt:variant>
        <vt:i4>5</vt:i4>
      </vt:variant>
      <vt:variant>
        <vt:lpwstr/>
      </vt:variant>
      <vt:variant>
        <vt:lpwstr>_Toc528168568</vt:lpwstr>
      </vt:variant>
      <vt:variant>
        <vt:i4>1703998</vt:i4>
      </vt:variant>
      <vt:variant>
        <vt:i4>509</vt:i4>
      </vt:variant>
      <vt:variant>
        <vt:i4>0</vt:i4>
      </vt:variant>
      <vt:variant>
        <vt:i4>5</vt:i4>
      </vt:variant>
      <vt:variant>
        <vt:lpwstr/>
      </vt:variant>
      <vt:variant>
        <vt:lpwstr>_Toc528168567</vt:lpwstr>
      </vt:variant>
      <vt:variant>
        <vt:i4>1703998</vt:i4>
      </vt:variant>
      <vt:variant>
        <vt:i4>500</vt:i4>
      </vt:variant>
      <vt:variant>
        <vt:i4>0</vt:i4>
      </vt:variant>
      <vt:variant>
        <vt:i4>5</vt:i4>
      </vt:variant>
      <vt:variant>
        <vt:lpwstr/>
      </vt:variant>
      <vt:variant>
        <vt:lpwstr>_Toc528168566</vt:lpwstr>
      </vt:variant>
      <vt:variant>
        <vt:i4>1703998</vt:i4>
      </vt:variant>
      <vt:variant>
        <vt:i4>494</vt:i4>
      </vt:variant>
      <vt:variant>
        <vt:i4>0</vt:i4>
      </vt:variant>
      <vt:variant>
        <vt:i4>5</vt:i4>
      </vt:variant>
      <vt:variant>
        <vt:lpwstr/>
      </vt:variant>
      <vt:variant>
        <vt:lpwstr>_Toc528168565</vt:lpwstr>
      </vt:variant>
      <vt:variant>
        <vt:i4>1703998</vt:i4>
      </vt:variant>
      <vt:variant>
        <vt:i4>488</vt:i4>
      </vt:variant>
      <vt:variant>
        <vt:i4>0</vt:i4>
      </vt:variant>
      <vt:variant>
        <vt:i4>5</vt:i4>
      </vt:variant>
      <vt:variant>
        <vt:lpwstr/>
      </vt:variant>
      <vt:variant>
        <vt:lpwstr>_Toc528168564</vt:lpwstr>
      </vt:variant>
      <vt:variant>
        <vt:i4>1703998</vt:i4>
      </vt:variant>
      <vt:variant>
        <vt:i4>482</vt:i4>
      </vt:variant>
      <vt:variant>
        <vt:i4>0</vt:i4>
      </vt:variant>
      <vt:variant>
        <vt:i4>5</vt:i4>
      </vt:variant>
      <vt:variant>
        <vt:lpwstr/>
      </vt:variant>
      <vt:variant>
        <vt:lpwstr>_Toc528168563</vt:lpwstr>
      </vt:variant>
      <vt:variant>
        <vt:i4>1703998</vt:i4>
      </vt:variant>
      <vt:variant>
        <vt:i4>476</vt:i4>
      </vt:variant>
      <vt:variant>
        <vt:i4>0</vt:i4>
      </vt:variant>
      <vt:variant>
        <vt:i4>5</vt:i4>
      </vt:variant>
      <vt:variant>
        <vt:lpwstr/>
      </vt:variant>
      <vt:variant>
        <vt:lpwstr>_Toc528168562</vt:lpwstr>
      </vt:variant>
      <vt:variant>
        <vt:i4>1703998</vt:i4>
      </vt:variant>
      <vt:variant>
        <vt:i4>470</vt:i4>
      </vt:variant>
      <vt:variant>
        <vt:i4>0</vt:i4>
      </vt:variant>
      <vt:variant>
        <vt:i4>5</vt:i4>
      </vt:variant>
      <vt:variant>
        <vt:lpwstr/>
      </vt:variant>
      <vt:variant>
        <vt:lpwstr>_Toc528168561</vt:lpwstr>
      </vt:variant>
      <vt:variant>
        <vt:i4>1703998</vt:i4>
      </vt:variant>
      <vt:variant>
        <vt:i4>464</vt:i4>
      </vt:variant>
      <vt:variant>
        <vt:i4>0</vt:i4>
      </vt:variant>
      <vt:variant>
        <vt:i4>5</vt:i4>
      </vt:variant>
      <vt:variant>
        <vt:lpwstr/>
      </vt:variant>
      <vt:variant>
        <vt:lpwstr>_Toc528168560</vt:lpwstr>
      </vt:variant>
      <vt:variant>
        <vt:i4>1638462</vt:i4>
      </vt:variant>
      <vt:variant>
        <vt:i4>458</vt:i4>
      </vt:variant>
      <vt:variant>
        <vt:i4>0</vt:i4>
      </vt:variant>
      <vt:variant>
        <vt:i4>5</vt:i4>
      </vt:variant>
      <vt:variant>
        <vt:lpwstr/>
      </vt:variant>
      <vt:variant>
        <vt:lpwstr>_Toc528168559</vt:lpwstr>
      </vt:variant>
      <vt:variant>
        <vt:i4>1638462</vt:i4>
      </vt:variant>
      <vt:variant>
        <vt:i4>452</vt:i4>
      </vt:variant>
      <vt:variant>
        <vt:i4>0</vt:i4>
      </vt:variant>
      <vt:variant>
        <vt:i4>5</vt:i4>
      </vt:variant>
      <vt:variant>
        <vt:lpwstr/>
      </vt:variant>
      <vt:variant>
        <vt:lpwstr>_Toc528168558</vt:lpwstr>
      </vt:variant>
      <vt:variant>
        <vt:i4>1638462</vt:i4>
      </vt:variant>
      <vt:variant>
        <vt:i4>446</vt:i4>
      </vt:variant>
      <vt:variant>
        <vt:i4>0</vt:i4>
      </vt:variant>
      <vt:variant>
        <vt:i4>5</vt:i4>
      </vt:variant>
      <vt:variant>
        <vt:lpwstr/>
      </vt:variant>
      <vt:variant>
        <vt:lpwstr>_Toc528168557</vt:lpwstr>
      </vt:variant>
      <vt:variant>
        <vt:i4>1638462</vt:i4>
      </vt:variant>
      <vt:variant>
        <vt:i4>440</vt:i4>
      </vt:variant>
      <vt:variant>
        <vt:i4>0</vt:i4>
      </vt:variant>
      <vt:variant>
        <vt:i4>5</vt:i4>
      </vt:variant>
      <vt:variant>
        <vt:lpwstr/>
      </vt:variant>
      <vt:variant>
        <vt:lpwstr>_Toc528168556</vt:lpwstr>
      </vt:variant>
      <vt:variant>
        <vt:i4>1638462</vt:i4>
      </vt:variant>
      <vt:variant>
        <vt:i4>434</vt:i4>
      </vt:variant>
      <vt:variant>
        <vt:i4>0</vt:i4>
      </vt:variant>
      <vt:variant>
        <vt:i4>5</vt:i4>
      </vt:variant>
      <vt:variant>
        <vt:lpwstr/>
      </vt:variant>
      <vt:variant>
        <vt:lpwstr>_Toc528168555</vt:lpwstr>
      </vt:variant>
      <vt:variant>
        <vt:i4>1638462</vt:i4>
      </vt:variant>
      <vt:variant>
        <vt:i4>428</vt:i4>
      </vt:variant>
      <vt:variant>
        <vt:i4>0</vt:i4>
      </vt:variant>
      <vt:variant>
        <vt:i4>5</vt:i4>
      </vt:variant>
      <vt:variant>
        <vt:lpwstr/>
      </vt:variant>
      <vt:variant>
        <vt:lpwstr>_Toc528168554</vt:lpwstr>
      </vt:variant>
      <vt:variant>
        <vt:i4>1638462</vt:i4>
      </vt:variant>
      <vt:variant>
        <vt:i4>422</vt:i4>
      </vt:variant>
      <vt:variant>
        <vt:i4>0</vt:i4>
      </vt:variant>
      <vt:variant>
        <vt:i4>5</vt:i4>
      </vt:variant>
      <vt:variant>
        <vt:lpwstr/>
      </vt:variant>
      <vt:variant>
        <vt:lpwstr>_Toc528168553</vt:lpwstr>
      </vt:variant>
      <vt:variant>
        <vt:i4>1638462</vt:i4>
      </vt:variant>
      <vt:variant>
        <vt:i4>416</vt:i4>
      </vt:variant>
      <vt:variant>
        <vt:i4>0</vt:i4>
      </vt:variant>
      <vt:variant>
        <vt:i4>5</vt:i4>
      </vt:variant>
      <vt:variant>
        <vt:lpwstr/>
      </vt:variant>
      <vt:variant>
        <vt:lpwstr>_Toc528168552</vt:lpwstr>
      </vt:variant>
      <vt:variant>
        <vt:i4>1638462</vt:i4>
      </vt:variant>
      <vt:variant>
        <vt:i4>410</vt:i4>
      </vt:variant>
      <vt:variant>
        <vt:i4>0</vt:i4>
      </vt:variant>
      <vt:variant>
        <vt:i4>5</vt:i4>
      </vt:variant>
      <vt:variant>
        <vt:lpwstr/>
      </vt:variant>
      <vt:variant>
        <vt:lpwstr>_Toc528168551</vt:lpwstr>
      </vt:variant>
      <vt:variant>
        <vt:i4>1638462</vt:i4>
      </vt:variant>
      <vt:variant>
        <vt:i4>404</vt:i4>
      </vt:variant>
      <vt:variant>
        <vt:i4>0</vt:i4>
      </vt:variant>
      <vt:variant>
        <vt:i4>5</vt:i4>
      </vt:variant>
      <vt:variant>
        <vt:lpwstr/>
      </vt:variant>
      <vt:variant>
        <vt:lpwstr>_Toc528168550</vt:lpwstr>
      </vt:variant>
      <vt:variant>
        <vt:i4>1572926</vt:i4>
      </vt:variant>
      <vt:variant>
        <vt:i4>398</vt:i4>
      </vt:variant>
      <vt:variant>
        <vt:i4>0</vt:i4>
      </vt:variant>
      <vt:variant>
        <vt:i4>5</vt:i4>
      </vt:variant>
      <vt:variant>
        <vt:lpwstr/>
      </vt:variant>
      <vt:variant>
        <vt:lpwstr>_Toc528168549</vt:lpwstr>
      </vt:variant>
      <vt:variant>
        <vt:i4>1572926</vt:i4>
      </vt:variant>
      <vt:variant>
        <vt:i4>392</vt:i4>
      </vt:variant>
      <vt:variant>
        <vt:i4>0</vt:i4>
      </vt:variant>
      <vt:variant>
        <vt:i4>5</vt:i4>
      </vt:variant>
      <vt:variant>
        <vt:lpwstr/>
      </vt:variant>
      <vt:variant>
        <vt:lpwstr>_Toc528168548</vt:lpwstr>
      </vt:variant>
      <vt:variant>
        <vt:i4>1572926</vt:i4>
      </vt:variant>
      <vt:variant>
        <vt:i4>386</vt:i4>
      </vt:variant>
      <vt:variant>
        <vt:i4>0</vt:i4>
      </vt:variant>
      <vt:variant>
        <vt:i4>5</vt:i4>
      </vt:variant>
      <vt:variant>
        <vt:lpwstr/>
      </vt:variant>
      <vt:variant>
        <vt:lpwstr>_Toc528168547</vt:lpwstr>
      </vt:variant>
      <vt:variant>
        <vt:i4>1572926</vt:i4>
      </vt:variant>
      <vt:variant>
        <vt:i4>380</vt:i4>
      </vt:variant>
      <vt:variant>
        <vt:i4>0</vt:i4>
      </vt:variant>
      <vt:variant>
        <vt:i4>5</vt:i4>
      </vt:variant>
      <vt:variant>
        <vt:lpwstr/>
      </vt:variant>
      <vt:variant>
        <vt:lpwstr>_Toc528168546</vt:lpwstr>
      </vt:variant>
      <vt:variant>
        <vt:i4>1572926</vt:i4>
      </vt:variant>
      <vt:variant>
        <vt:i4>374</vt:i4>
      </vt:variant>
      <vt:variant>
        <vt:i4>0</vt:i4>
      </vt:variant>
      <vt:variant>
        <vt:i4>5</vt:i4>
      </vt:variant>
      <vt:variant>
        <vt:lpwstr/>
      </vt:variant>
      <vt:variant>
        <vt:lpwstr>_Toc528168545</vt:lpwstr>
      </vt:variant>
      <vt:variant>
        <vt:i4>1572926</vt:i4>
      </vt:variant>
      <vt:variant>
        <vt:i4>368</vt:i4>
      </vt:variant>
      <vt:variant>
        <vt:i4>0</vt:i4>
      </vt:variant>
      <vt:variant>
        <vt:i4>5</vt:i4>
      </vt:variant>
      <vt:variant>
        <vt:lpwstr/>
      </vt:variant>
      <vt:variant>
        <vt:lpwstr>_Toc528168544</vt:lpwstr>
      </vt:variant>
      <vt:variant>
        <vt:i4>1572926</vt:i4>
      </vt:variant>
      <vt:variant>
        <vt:i4>362</vt:i4>
      </vt:variant>
      <vt:variant>
        <vt:i4>0</vt:i4>
      </vt:variant>
      <vt:variant>
        <vt:i4>5</vt:i4>
      </vt:variant>
      <vt:variant>
        <vt:lpwstr/>
      </vt:variant>
      <vt:variant>
        <vt:lpwstr>_Toc528168543</vt:lpwstr>
      </vt:variant>
      <vt:variant>
        <vt:i4>1572926</vt:i4>
      </vt:variant>
      <vt:variant>
        <vt:i4>356</vt:i4>
      </vt:variant>
      <vt:variant>
        <vt:i4>0</vt:i4>
      </vt:variant>
      <vt:variant>
        <vt:i4>5</vt:i4>
      </vt:variant>
      <vt:variant>
        <vt:lpwstr/>
      </vt:variant>
      <vt:variant>
        <vt:lpwstr>_Toc528168542</vt:lpwstr>
      </vt:variant>
      <vt:variant>
        <vt:i4>1572926</vt:i4>
      </vt:variant>
      <vt:variant>
        <vt:i4>350</vt:i4>
      </vt:variant>
      <vt:variant>
        <vt:i4>0</vt:i4>
      </vt:variant>
      <vt:variant>
        <vt:i4>5</vt:i4>
      </vt:variant>
      <vt:variant>
        <vt:lpwstr/>
      </vt:variant>
      <vt:variant>
        <vt:lpwstr>_Toc528168541</vt:lpwstr>
      </vt:variant>
      <vt:variant>
        <vt:i4>1572926</vt:i4>
      </vt:variant>
      <vt:variant>
        <vt:i4>344</vt:i4>
      </vt:variant>
      <vt:variant>
        <vt:i4>0</vt:i4>
      </vt:variant>
      <vt:variant>
        <vt:i4>5</vt:i4>
      </vt:variant>
      <vt:variant>
        <vt:lpwstr/>
      </vt:variant>
      <vt:variant>
        <vt:lpwstr>_Toc528168540</vt:lpwstr>
      </vt:variant>
      <vt:variant>
        <vt:i4>2031678</vt:i4>
      </vt:variant>
      <vt:variant>
        <vt:i4>338</vt:i4>
      </vt:variant>
      <vt:variant>
        <vt:i4>0</vt:i4>
      </vt:variant>
      <vt:variant>
        <vt:i4>5</vt:i4>
      </vt:variant>
      <vt:variant>
        <vt:lpwstr/>
      </vt:variant>
      <vt:variant>
        <vt:lpwstr>_Toc528168539</vt:lpwstr>
      </vt:variant>
      <vt:variant>
        <vt:i4>2031678</vt:i4>
      </vt:variant>
      <vt:variant>
        <vt:i4>332</vt:i4>
      </vt:variant>
      <vt:variant>
        <vt:i4>0</vt:i4>
      </vt:variant>
      <vt:variant>
        <vt:i4>5</vt:i4>
      </vt:variant>
      <vt:variant>
        <vt:lpwstr/>
      </vt:variant>
      <vt:variant>
        <vt:lpwstr>_Toc528168538</vt:lpwstr>
      </vt:variant>
      <vt:variant>
        <vt:i4>2031678</vt:i4>
      </vt:variant>
      <vt:variant>
        <vt:i4>326</vt:i4>
      </vt:variant>
      <vt:variant>
        <vt:i4>0</vt:i4>
      </vt:variant>
      <vt:variant>
        <vt:i4>5</vt:i4>
      </vt:variant>
      <vt:variant>
        <vt:lpwstr/>
      </vt:variant>
      <vt:variant>
        <vt:lpwstr>_Toc528168537</vt:lpwstr>
      </vt:variant>
      <vt:variant>
        <vt:i4>2031678</vt:i4>
      </vt:variant>
      <vt:variant>
        <vt:i4>320</vt:i4>
      </vt:variant>
      <vt:variant>
        <vt:i4>0</vt:i4>
      </vt:variant>
      <vt:variant>
        <vt:i4>5</vt:i4>
      </vt:variant>
      <vt:variant>
        <vt:lpwstr/>
      </vt:variant>
      <vt:variant>
        <vt:lpwstr>_Toc528168536</vt:lpwstr>
      </vt:variant>
      <vt:variant>
        <vt:i4>2031678</vt:i4>
      </vt:variant>
      <vt:variant>
        <vt:i4>314</vt:i4>
      </vt:variant>
      <vt:variant>
        <vt:i4>0</vt:i4>
      </vt:variant>
      <vt:variant>
        <vt:i4>5</vt:i4>
      </vt:variant>
      <vt:variant>
        <vt:lpwstr/>
      </vt:variant>
      <vt:variant>
        <vt:lpwstr>_Toc528168535</vt:lpwstr>
      </vt:variant>
      <vt:variant>
        <vt:i4>2031678</vt:i4>
      </vt:variant>
      <vt:variant>
        <vt:i4>308</vt:i4>
      </vt:variant>
      <vt:variant>
        <vt:i4>0</vt:i4>
      </vt:variant>
      <vt:variant>
        <vt:i4>5</vt:i4>
      </vt:variant>
      <vt:variant>
        <vt:lpwstr/>
      </vt:variant>
      <vt:variant>
        <vt:lpwstr>_Toc528168534</vt:lpwstr>
      </vt:variant>
      <vt:variant>
        <vt:i4>2031678</vt:i4>
      </vt:variant>
      <vt:variant>
        <vt:i4>302</vt:i4>
      </vt:variant>
      <vt:variant>
        <vt:i4>0</vt:i4>
      </vt:variant>
      <vt:variant>
        <vt:i4>5</vt:i4>
      </vt:variant>
      <vt:variant>
        <vt:lpwstr/>
      </vt:variant>
      <vt:variant>
        <vt:lpwstr>_Toc528168533</vt:lpwstr>
      </vt:variant>
      <vt:variant>
        <vt:i4>2031678</vt:i4>
      </vt:variant>
      <vt:variant>
        <vt:i4>296</vt:i4>
      </vt:variant>
      <vt:variant>
        <vt:i4>0</vt:i4>
      </vt:variant>
      <vt:variant>
        <vt:i4>5</vt:i4>
      </vt:variant>
      <vt:variant>
        <vt:lpwstr/>
      </vt:variant>
      <vt:variant>
        <vt:lpwstr>_Toc528168532</vt:lpwstr>
      </vt:variant>
      <vt:variant>
        <vt:i4>2031678</vt:i4>
      </vt:variant>
      <vt:variant>
        <vt:i4>290</vt:i4>
      </vt:variant>
      <vt:variant>
        <vt:i4>0</vt:i4>
      </vt:variant>
      <vt:variant>
        <vt:i4>5</vt:i4>
      </vt:variant>
      <vt:variant>
        <vt:lpwstr/>
      </vt:variant>
      <vt:variant>
        <vt:lpwstr>_Toc528168531</vt:lpwstr>
      </vt:variant>
      <vt:variant>
        <vt:i4>2031678</vt:i4>
      </vt:variant>
      <vt:variant>
        <vt:i4>284</vt:i4>
      </vt:variant>
      <vt:variant>
        <vt:i4>0</vt:i4>
      </vt:variant>
      <vt:variant>
        <vt:i4>5</vt:i4>
      </vt:variant>
      <vt:variant>
        <vt:lpwstr/>
      </vt:variant>
      <vt:variant>
        <vt:lpwstr>_Toc528168530</vt:lpwstr>
      </vt:variant>
      <vt:variant>
        <vt:i4>1966142</vt:i4>
      </vt:variant>
      <vt:variant>
        <vt:i4>278</vt:i4>
      </vt:variant>
      <vt:variant>
        <vt:i4>0</vt:i4>
      </vt:variant>
      <vt:variant>
        <vt:i4>5</vt:i4>
      </vt:variant>
      <vt:variant>
        <vt:lpwstr/>
      </vt:variant>
      <vt:variant>
        <vt:lpwstr>_Toc528168529</vt:lpwstr>
      </vt:variant>
      <vt:variant>
        <vt:i4>1966142</vt:i4>
      </vt:variant>
      <vt:variant>
        <vt:i4>272</vt:i4>
      </vt:variant>
      <vt:variant>
        <vt:i4>0</vt:i4>
      </vt:variant>
      <vt:variant>
        <vt:i4>5</vt:i4>
      </vt:variant>
      <vt:variant>
        <vt:lpwstr/>
      </vt:variant>
      <vt:variant>
        <vt:lpwstr>_Toc528168528</vt:lpwstr>
      </vt:variant>
      <vt:variant>
        <vt:i4>1966142</vt:i4>
      </vt:variant>
      <vt:variant>
        <vt:i4>266</vt:i4>
      </vt:variant>
      <vt:variant>
        <vt:i4>0</vt:i4>
      </vt:variant>
      <vt:variant>
        <vt:i4>5</vt:i4>
      </vt:variant>
      <vt:variant>
        <vt:lpwstr/>
      </vt:variant>
      <vt:variant>
        <vt:lpwstr>_Toc528168527</vt:lpwstr>
      </vt:variant>
      <vt:variant>
        <vt:i4>1966142</vt:i4>
      </vt:variant>
      <vt:variant>
        <vt:i4>260</vt:i4>
      </vt:variant>
      <vt:variant>
        <vt:i4>0</vt:i4>
      </vt:variant>
      <vt:variant>
        <vt:i4>5</vt:i4>
      </vt:variant>
      <vt:variant>
        <vt:lpwstr/>
      </vt:variant>
      <vt:variant>
        <vt:lpwstr>_Toc528168525</vt:lpwstr>
      </vt:variant>
      <vt:variant>
        <vt:i4>1966142</vt:i4>
      </vt:variant>
      <vt:variant>
        <vt:i4>254</vt:i4>
      </vt:variant>
      <vt:variant>
        <vt:i4>0</vt:i4>
      </vt:variant>
      <vt:variant>
        <vt:i4>5</vt:i4>
      </vt:variant>
      <vt:variant>
        <vt:lpwstr/>
      </vt:variant>
      <vt:variant>
        <vt:lpwstr>_Toc528168524</vt:lpwstr>
      </vt:variant>
      <vt:variant>
        <vt:i4>1966142</vt:i4>
      </vt:variant>
      <vt:variant>
        <vt:i4>248</vt:i4>
      </vt:variant>
      <vt:variant>
        <vt:i4>0</vt:i4>
      </vt:variant>
      <vt:variant>
        <vt:i4>5</vt:i4>
      </vt:variant>
      <vt:variant>
        <vt:lpwstr/>
      </vt:variant>
      <vt:variant>
        <vt:lpwstr>_Toc528168523</vt:lpwstr>
      </vt:variant>
      <vt:variant>
        <vt:i4>1966142</vt:i4>
      </vt:variant>
      <vt:variant>
        <vt:i4>242</vt:i4>
      </vt:variant>
      <vt:variant>
        <vt:i4>0</vt:i4>
      </vt:variant>
      <vt:variant>
        <vt:i4>5</vt:i4>
      </vt:variant>
      <vt:variant>
        <vt:lpwstr/>
      </vt:variant>
      <vt:variant>
        <vt:lpwstr>_Toc528168522</vt:lpwstr>
      </vt:variant>
      <vt:variant>
        <vt:i4>1966142</vt:i4>
      </vt:variant>
      <vt:variant>
        <vt:i4>236</vt:i4>
      </vt:variant>
      <vt:variant>
        <vt:i4>0</vt:i4>
      </vt:variant>
      <vt:variant>
        <vt:i4>5</vt:i4>
      </vt:variant>
      <vt:variant>
        <vt:lpwstr/>
      </vt:variant>
      <vt:variant>
        <vt:lpwstr>_Toc528168521</vt:lpwstr>
      </vt:variant>
      <vt:variant>
        <vt:i4>1966142</vt:i4>
      </vt:variant>
      <vt:variant>
        <vt:i4>230</vt:i4>
      </vt:variant>
      <vt:variant>
        <vt:i4>0</vt:i4>
      </vt:variant>
      <vt:variant>
        <vt:i4>5</vt:i4>
      </vt:variant>
      <vt:variant>
        <vt:lpwstr/>
      </vt:variant>
      <vt:variant>
        <vt:lpwstr>_Toc528168520</vt:lpwstr>
      </vt:variant>
      <vt:variant>
        <vt:i4>1900606</vt:i4>
      </vt:variant>
      <vt:variant>
        <vt:i4>224</vt:i4>
      </vt:variant>
      <vt:variant>
        <vt:i4>0</vt:i4>
      </vt:variant>
      <vt:variant>
        <vt:i4>5</vt:i4>
      </vt:variant>
      <vt:variant>
        <vt:lpwstr/>
      </vt:variant>
      <vt:variant>
        <vt:lpwstr>_Toc528168519</vt:lpwstr>
      </vt:variant>
      <vt:variant>
        <vt:i4>1900606</vt:i4>
      </vt:variant>
      <vt:variant>
        <vt:i4>218</vt:i4>
      </vt:variant>
      <vt:variant>
        <vt:i4>0</vt:i4>
      </vt:variant>
      <vt:variant>
        <vt:i4>5</vt:i4>
      </vt:variant>
      <vt:variant>
        <vt:lpwstr/>
      </vt:variant>
      <vt:variant>
        <vt:lpwstr>_Toc528168518</vt:lpwstr>
      </vt:variant>
      <vt:variant>
        <vt:i4>1900606</vt:i4>
      </vt:variant>
      <vt:variant>
        <vt:i4>212</vt:i4>
      </vt:variant>
      <vt:variant>
        <vt:i4>0</vt:i4>
      </vt:variant>
      <vt:variant>
        <vt:i4>5</vt:i4>
      </vt:variant>
      <vt:variant>
        <vt:lpwstr/>
      </vt:variant>
      <vt:variant>
        <vt:lpwstr>_Toc528168517</vt:lpwstr>
      </vt:variant>
      <vt:variant>
        <vt:i4>1900606</vt:i4>
      </vt:variant>
      <vt:variant>
        <vt:i4>206</vt:i4>
      </vt:variant>
      <vt:variant>
        <vt:i4>0</vt:i4>
      </vt:variant>
      <vt:variant>
        <vt:i4>5</vt:i4>
      </vt:variant>
      <vt:variant>
        <vt:lpwstr/>
      </vt:variant>
      <vt:variant>
        <vt:lpwstr>_Toc528168516</vt:lpwstr>
      </vt:variant>
      <vt:variant>
        <vt:i4>1900606</vt:i4>
      </vt:variant>
      <vt:variant>
        <vt:i4>200</vt:i4>
      </vt:variant>
      <vt:variant>
        <vt:i4>0</vt:i4>
      </vt:variant>
      <vt:variant>
        <vt:i4>5</vt:i4>
      </vt:variant>
      <vt:variant>
        <vt:lpwstr/>
      </vt:variant>
      <vt:variant>
        <vt:lpwstr>_Toc528168515</vt:lpwstr>
      </vt:variant>
      <vt:variant>
        <vt:i4>1900606</vt:i4>
      </vt:variant>
      <vt:variant>
        <vt:i4>194</vt:i4>
      </vt:variant>
      <vt:variant>
        <vt:i4>0</vt:i4>
      </vt:variant>
      <vt:variant>
        <vt:i4>5</vt:i4>
      </vt:variant>
      <vt:variant>
        <vt:lpwstr/>
      </vt:variant>
      <vt:variant>
        <vt:lpwstr>_Toc528168514</vt:lpwstr>
      </vt:variant>
      <vt:variant>
        <vt:i4>1900606</vt:i4>
      </vt:variant>
      <vt:variant>
        <vt:i4>188</vt:i4>
      </vt:variant>
      <vt:variant>
        <vt:i4>0</vt:i4>
      </vt:variant>
      <vt:variant>
        <vt:i4>5</vt:i4>
      </vt:variant>
      <vt:variant>
        <vt:lpwstr/>
      </vt:variant>
      <vt:variant>
        <vt:lpwstr>_Toc528168513</vt:lpwstr>
      </vt:variant>
      <vt:variant>
        <vt:i4>1900606</vt:i4>
      </vt:variant>
      <vt:variant>
        <vt:i4>182</vt:i4>
      </vt:variant>
      <vt:variant>
        <vt:i4>0</vt:i4>
      </vt:variant>
      <vt:variant>
        <vt:i4>5</vt:i4>
      </vt:variant>
      <vt:variant>
        <vt:lpwstr/>
      </vt:variant>
      <vt:variant>
        <vt:lpwstr>_Toc528168512</vt:lpwstr>
      </vt:variant>
      <vt:variant>
        <vt:i4>1900606</vt:i4>
      </vt:variant>
      <vt:variant>
        <vt:i4>176</vt:i4>
      </vt:variant>
      <vt:variant>
        <vt:i4>0</vt:i4>
      </vt:variant>
      <vt:variant>
        <vt:i4>5</vt:i4>
      </vt:variant>
      <vt:variant>
        <vt:lpwstr/>
      </vt:variant>
      <vt:variant>
        <vt:lpwstr>_Toc528168511</vt:lpwstr>
      </vt:variant>
      <vt:variant>
        <vt:i4>1900606</vt:i4>
      </vt:variant>
      <vt:variant>
        <vt:i4>170</vt:i4>
      </vt:variant>
      <vt:variant>
        <vt:i4>0</vt:i4>
      </vt:variant>
      <vt:variant>
        <vt:i4>5</vt:i4>
      </vt:variant>
      <vt:variant>
        <vt:lpwstr/>
      </vt:variant>
      <vt:variant>
        <vt:lpwstr>_Toc528168510</vt:lpwstr>
      </vt:variant>
      <vt:variant>
        <vt:i4>1835070</vt:i4>
      </vt:variant>
      <vt:variant>
        <vt:i4>164</vt:i4>
      </vt:variant>
      <vt:variant>
        <vt:i4>0</vt:i4>
      </vt:variant>
      <vt:variant>
        <vt:i4>5</vt:i4>
      </vt:variant>
      <vt:variant>
        <vt:lpwstr/>
      </vt:variant>
      <vt:variant>
        <vt:lpwstr>_Toc528168509</vt:lpwstr>
      </vt:variant>
      <vt:variant>
        <vt:i4>1835070</vt:i4>
      </vt:variant>
      <vt:variant>
        <vt:i4>158</vt:i4>
      </vt:variant>
      <vt:variant>
        <vt:i4>0</vt:i4>
      </vt:variant>
      <vt:variant>
        <vt:i4>5</vt:i4>
      </vt:variant>
      <vt:variant>
        <vt:lpwstr/>
      </vt:variant>
      <vt:variant>
        <vt:lpwstr>_Toc528168508</vt:lpwstr>
      </vt:variant>
      <vt:variant>
        <vt:i4>1835070</vt:i4>
      </vt:variant>
      <vt:variant>
        <vt:i4>152</vt:i4>
      </vt:variant>
      <vt:variant>
        <vt:i4>0</vt:i4>
      </vt:variant>
      <vt:variant>
        <vt:i4>5</vt:i4>
      </vt:variant>
      <vt:variant>
        <vt:lpwstr/>
      </vt:variant>
      <vt:variant>
        <vt:lpwstr>_Toc528168507</vt:lpwstr>
      </vt:variant>
      <vt:variant>
        <vt:i4>1835070</vt:i4>
      </vt:variant>
      <vt:variant>
        <vt:i4>146</vt:i4>
      </vt:variant>
      <vt:variant>
        <vt:i4>0</vt:i4>
      </vt:variant>
      <vt:variant>
        <vt:i4>5</vt:i4>
      </vt:variant>
      <vt:variant>
        <vt:lpwstr/>
      </vt:variant>
      <vt:variant>
        <vt:lpwstr>_Toc528168506</vt:lpwstr>
      </vt:variant>
      <vt:variant>
        <vt:i4>1835070</vt:i4>
      </vt:variant>
      <vt:variant>
        <vt:i4>140</vt:i4>
      </vt:variant>
      <vt:variant>
        <vt:i4>0</vt:i4>
      </vt:variant>
      <vt:variant>
        <vt:i4>5</vt:i4>
      </vt:variant>
      <vt:variant>
        <vt:lpwstr/>
      </vt:variant>
      <vt:variant>
        <vt:lpwstr>_Toc528168505</vt:lpwstr>
      </vt:variant>
      <vt:variant>
        <vt:i4>1835070</vt:i4>
      </vt:variant>
      <vt:variant>
        <vt:i4>134</vt:i4>
      </vt:variant>
      <vt:variant>
        <vt:i4>0</vt:i4>
      </vt:variant>
      <vt:variant>
        <vt:i4>5</vt:i4>
      </vt:variant>
      <vt:variant>
        <vt:lpwstr/>
      </vt:variant>
      <vt:variant>
        <vt:lpwstr>_Toc528168504</vt:lpwstr>
      </vt:variant>
      <vt:variant>
        <vt:i4>1835070</vt:i4>
      </vt:variant>
      <vt:variant>
        <vt:i4>128</vt:i4>
      </vt:variant>
      <vt:variant>
        <vt:i4>0</vt:i4>
      </vt:variant>
      <vt:variant>
        <vt:i4>5</vt:i4>
      </vt:variant>
      <vt:variant>
        <vt:lpwstr/>
      </vt:variant>
      <vt:variant>
        <vt:lpwstr>_Toc528168503</vt:lpwstr>
      </vt:variant>
      <vt:variant>
        <vt:i4>1835070</vt:i4>
      </vt:variant>
      <vt:variant>
        <vt:i4>122</vt:i4>
      </vt:variant>
      <vt:variant>
        <vt:i4>0</vt:i4>
      </vt:variant>
      <vt:variant>
        <vt:i4>5</vt:i4>
      </vt:variant>
      <vt:variant>
        <vt:lpwstr/>
      </vt:variant>
      <vt:variant>
        <vt:lpwstr>_Toc528168502</vt:lpwstr>
      </vt:variant>
      <vt:variant>
        <vt:i4>1835070</vt:i4>
      </vt:variant>
      <vt:variant>
        <vt:i4>116</vt:i4>
      </vt:variant>
      <vt:variant>
        <vt:i4>0</vt:i4>
      </vt:variant>
      <vt:variant>
        <vt:i4>5</vt:i4>
      </vt:variant>
      <vt:variant>
        <vt:lpwstr/>
      </vt:variant>
      <vt:variant>
        <vt:lpwstr>_Toc528168501</vt:lpwstr>
      </vt:variant>
      <vt:variant>
        <vt:i4>1835070</vt:i4>
      </vt:variant>
      <vt:variant>
        <vt:i4>110</vt:i4>
      </vt:variant>
      <vt:variant>
        <vt:i4>0</vt:i4>
      </vt:variant>
      <vt:variant>
        <vt:i4>5</vt:i4>
      </vt:variant>
      <vt:variant>
        <vt:lpwstr/>
      </vt:variant>
      <vt:variant>
        <vt:lpwstr>_Toc528168500</vt:lpwstr>
      </vt:variant>
      <vt:variant>
        <vt:i4>1376319</vt:i4>
      </vt:variant>
      <vt:variant>
        <vt:i4>104</vt:i4>
      </vt:variant>
      <vt:variant>
        <vt:i4>0</vt:i4>
      </vt:variant>
      <vt:variant>
        <vt:i4>5</vt:i4>
      </vt:variant>
      <vt:variant>
        <vt:lpwstr/>
      </vt:variant>
      <vt:variant>
        <vt:lpwstr>_Toc528168499</vt:lpwstr>
      </vt:variant>
      <vt:variant>
        <vt:i4>1376319</vt:i4>
      </vt:variant>
      <vt:variant>
        <vt:i4>98</vt:i4>
      </vt:variant>
      <vt:variant>
        <vt:i4>0</vt:i4>
      </vt:variant>
      <vt:variant>
        <vt:i4>5</vt:i4>
      </vt:variant>
      <vt:variant>
        <vt:lpwstr/>
      </vt:variant>
      <vt:variant>
        <vt:lpwstr>_Toc528168498</vt:lpwstr>
      </vt:variant>
      <vt:variant>
        <vt:i4>1376319</vt:i4>
      </vt:variant>
      <vt:variant>
        <vt:i4>92</vt:i4>
      </vt:variant>
      <vt:variant>
        <vt:i4>0</vt:i4>
      </vt:variant>
      <vt:variant>
        <vt:i4>5</vt:i4>
      </vt:variant>
      <vt:variant>
        <vt:lpwstr/>
      </vt:variant>
      <vt:variant>
        <vt:lpwstr>_Toc528168497</vt:lpwstr>
      </vt:variant>
      <vt:variant>
        <vt:i4>1376319</vt:i4>
      </vt:variant>
      <vt:variant>
        <vt:i4>86</vt:i4>
      </vt:variant>
      <vt:variant>
        <vt:i4>0</vt:i4>
      </vt:variant>
      <vt:variant>
        <vt:i4>5</vt:i4>
      </vt:variant>
      <vt:variant>
        <vt:lpwstr/>
      </vt:variant>
      <vt:variant>
        <vt:lpwstr>_Toc528168496</vt:lpwstr>
      </vt:variant>
      <vt:variant>
        <vt:i4>1376319</vt:i4>
      </vt:variant>
      <vt:variant>
        <vt:i4>80</vt:i4>
      </vt:variant>
      <vt:variant>
        <vt:i4>0</vt:i4>
      </vt:variant>
      <vt:variant>
        <vt:i4>5</vt:i4>
      </vt:variant>
      <vt:variant>
        <vt:lpwstr/>
      </vt:variant>
      <vt:variant>
        <vt:lpwstr>_Toc528168495</vt:lpwstr>
      </vt:variant>
      <vt:variant>
        <vt:i4>1376319</vt:i4>
      </vt:variant>
      <vt:variant>
        <vt:i4>74</vt:i4>
      </vt:variant>
      <vt:variant>
        <vt:i4>0</vt:i4>
      </vt:variant>
      <vt:variant>
        <vt:i4>5</vt:i4>
      </vt:variant>
      <vt:variant>
        <vt:lpwstr/>
      </vt:variant>
      <vt:variant>
        <vt:lpwstr>_Toc528168494</vt:lpwstr>
      </vt:variant>
      <vt:variant>
        <vt:i4>1376319</vt:i4>
      </vt:variant>
      <vt:variant>
        <vt:i4>68</vt:i4>
      </vt:variant>
      <vt:variant>
        <vt:i4>0</vt:i4>
      </vt:variant>
      <vt:variant>
        <vt:i4>5</vt:i4>
      </vt:variant>
      <vt:variant>
        <vt:lpwstr/>
      </vt:variant>
      <vt:variant>
        <vt:lpwstr>_Toc528168493</vt:lpwstr>
      </vt:variant>
      <vt:variant>
        <vt:i4>1376319</vt:i4>
      </vt:variant>
      <vt:variant>
        <vt:i4>62</vt:i4>
      </vt:variant>
      <vt:variant>
        <vt:i4>0</vt:i4>
      </vt:variant>
      <vt:variant>
        <vt:i4>5</vt:i4>
      </vt:variant>
      <vt:variant>
        <vt:lpwstr/>
      </vt:variant>
      <vt:variant>
        <vt:lpwstr>_Toc528168492</vt:lpwstr>
      </vt:variant>
      <vt:variant>
        <vt:i4>1376319</vt:i4>
      </vt:variant>
      <vt:variant>
        <vt:i4>56</vt:i4>
      </vt:variant>
      <vt:variant>
        <vt:i4>0</vt:i4>
      </vt:variant>
      <vt:variant>
        <vt:i4>5</vt:i4>
      </vt:variant>
      <vt:variant>
        <vt:lpwstr/>
      </vt:variant>
      <vt:variant>
        <vt:lpwstr>_Toc528168491</vt:lpwstr>
      </vt:variant>
      <vt:variant>
        <vt:i4>1376319</vt:i4>
      </vt:variant>
      <vt:variant>
        <vt:i4>50</vt:i4>
      </vt:variant>
      <vt:variant>
        <vt:i4>0</vt:i4>
      </vt:variant>
      <vt:variant>
        <vt:i4>5</vt:i4>
      </vt:variant>
      <vt:variant>
        <vt:lpwstr/>
      </vt:variant>
      <vt:variant>
        <vt:lpwstr>_Toc528168490</vt:lpwstr>
      </vt:variant>
      <vt:variant>
        <vt:i4>1310783</vt:i4>
      </vt:variant>
      <vt:variant>
        <vt:i4>44</vt:i4>
      </vt:variant>
      <vt:variant>
        <vt:i4>0</vt:i4>
      </vt:variant>
      <vt:variant>
        <vt:i4>5</vt:i4>
      </vt:variant>
      <vt:variant>
        <vt:lpwstr/>
      </vt:variant>
      <vt:variant>
        <vt:lpwstr>_Toc528168489</vt:lpwstr>
      </vt:variant>
      <vt:variant>
        <vt:i4>1310783</vt:i4>
      </vt:variant>
      <vt:variant>
        <vt:i4>38</vt:i4>
      </vt:variant>
      <vt:variant>
        <vt:i4>0</vt:i4>
      </vt:variant>
      <vt:variant>
        <vt:i4>5</vt:i4>
      </vt:variant>
      <vt:variant>
        <vt:lpwstr/>
      </vt:variant>
      <vt:variant>
        <vt:lpwstr>_Toc528168488</vt:lpwstr>
      </vt:variant>
      <vt:variant>
        <vt:i4>1310783</vt:i4>
      </vt:variant>
      <vt:variant>
        <vt:i4>32</vt:i4>
      </vt:variant>
      <vt:variant>
        <vt:i4>0</vt:i4>
      </vt:variant>
      <vt:variant>
        <vt:i4>5</vt:i4>
      </vt:variant>
      <vt:variant>
        <vt:lpwstr/>
      </vt:variant>
      <vt:variant>
        <vt:lpwstr>_Toc528168487</vt:lpwstr>
      </vt:variant>
      <vt:variant>
        <vt:i4>1310783</vt:i4>
      </vt:variant>
      <vt:variant>
        <vt:i4>26</vt:i4>
      </vt:variant>
      <vt:variant>
        <vt:i4>0</vt:i4>
      </vt:variant>
      <vt:variant>
        <vt:i4>5</vt:i4>
      </vt:variant>
      <vt:variant>
        <vt:lpwstr/>
      </vt:variant>
      <vt:variant>
        <vt:lpwstr>_Toc528168486</vt:lpwstr>
      </vt:variant>
      <vt:variant>
        <vt:i4>1310783</vt:i4>
      </vt:variant>
      <vt:variant>
        <vt:i4>20</vt:i4>
      </vt:variant>
      <vt:variant>
        <vt:i4>0</vt:i4>
      </vt:variant>
      <vt:variant>
        <vt:i4>5</vt:i4>
      </vt:variant>
      <vt:variant>
        <vt:lpwstr/>
      </vt:variant>
      <vt:variant>
        <vt:lpwstr>_Toc528168485</vt:lpwstr>
      </vt:variant>
      <vt:variant>
        <vt:i4>1310783</vt:i4>
      </vt:variant>
      <vt:variant>
        <vt:i4>14</vt:i4>
      </vt:variant>
      <vt:variant>
        <vt:i4>0</vt:i4>
      </vt:variant>
      <vt:variant>
        <vt:i4>5</vt:i4>
      </vt:variant>
      <vt:variant>
        <vt:lpwstr/>
      </vt:variant>
      <vt:variant>
        <vt:lpwstr>_Toc528168484</vt:lpwstr>
      </vt:variant>
      <vt:variant>
        <vt:i4>1310783</vt:i4>
      </vt:variant>
      <vt:variant>
        <vt:i4>8</vt:i4>
      </vt:variant>
      <vt:variant>
        <vt:i4>0</vt:i4>
      </vt:variant>
      <vt:variant>
        <vt:i4>5</vt:i4>
      </vt:variant>
      <vt:variant>
        <vt:lpwstr/>
      </vt:variant>
      <vt:variant>
        <vt:lpwstr>_Toc528168483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Manufacturing Test Plan document</dc:title>
  <dc:subject/>
  <dc:creator>Quality Excellence</dc:creator>
  <cp:keywords/>
  <dc:description/>
  <cp:lastModifiedBy>Keval Sanghvi</cp:lastModifiedBy>
  <cp:revision>1008</cp:revision>
  <cp:lastPrinted>2019-01-01T12:29:00Z</cp:lastPrinted>
  <dcterms:created xsi:type="dcterms:W3CDTF">2019-02-15T07:25:00Z</dcterms:created>
  <dcterms:modified xsi:type="dcterms:W3CDTF">2020-05-20T19:03:00Z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crosoft Theme">
    <vt:lpwstr>blank 000</vt:lpwstr>
  </property>
</Properties>
</file>